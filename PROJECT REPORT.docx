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ACA9" w14:textId="600034A7" w:rsidR="007D10D9" w:rsidRDefault="007D10D9" w:rsidP="007D10D9">
      <w:pPr>
        <w:rPr>
          <w:b/>
          <w:bCs/>
          <w:lang w:val="en-IN"/>
        </w:rPr>
      </w:pPr>
      <w:r>
        <w:rPr>
          <w:noProof/>
        </w:rPr>
        <w:drawing>
          <wp:inline distT="0" distB="0" distL="0" distR="0" wp14:anchorId="41631E58" wp14:editId="71A462EF">
            <wp:extent cx="5943600" cy="1072515"/>
            <wp:effectExtent l="0" t="0" r="0" b="0"/>
            <wp:docPr id="9527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072515"/>
                    </a:xfrm>
                    <a:prstGeom prst="rect">
                      <a:avLst/>
                    </a:prstGeom>
                    <a:noFill/>
                    <a:ln>
                      <a:noFill/>
                    </a:ln>
                  </pic:spPr>
                </pic:pic>
              </a:graphicData>
            </a:graphic>
          </wp:inline>
        </w:drawing>
      </w:r>
    </w:p>
    <w:p w14:paraId="450CFF7A" w14:textId="77777777" w:rsidR="007D10D9" w:rsidRDefault="007D10D9" w:rsidP="007D10D9">
      <w:pPr>
        <w:rPr>
          <w:b/>
          <w:bCs/>
          <w:lang w:val="en-IN"/>
        </w:rPr>
      </w:pPr>
    </w:p>
    <w:p w14:paraId="2694B42B" w14:textId="77777777" w:rsidR="007D10D9" w:rsidRDefault="007D10D9" w:rsidP="007D10D9">
      <w:pPr>
        <w:rPr>
          <w:b/>
          <w:bCs/>
          <w:lang w:val="en-IN"/>
        </w:rPr>
      </w:pPr>
    </w:p>
    <w:p w14:paraId="2D301BD1" w14:textId="77777777" w:rsidR="007D10D9" w:rsidRDefault="007D10D9" w:rsidP="007D10D9">
      <w:pPr>
        <w:rPr>
          <w:b/>
          <w:bCs/>
          <w:lang w:val="en-IN"/>
        </w:rPr>
      </w:pPr>
    </w:p>
    <w:p w14:paraId="2B82CBEE" w14:textId="77777777" w:rsidR="007D10D9" w:rsidRDefault="007D10D9" w:rsidP="007D10D9">
      <w:pPr>
        <w:rPr>
          <w:b/>
          <w:bCs/>
          <w:lang w:val="en-IN"/>
        </w:rPr>
      </w:pPr>
    </w:p>
    <w:p w14:paraId="1C96FA2C" w14:textId="77777777" w:rsidR="007D10D9" w:rsidRDefault="007D10D9" w:rsidP="007D10D9">
      <w:pPr>
        <w:rPr>
          <w:b/>
          <w:bCs/>
          <w:lang w:val="en-IN"/>
        </w:rPr>
      </w:pPr>
    </w:p>
    <w:p w14:paraId="40E880CD" w14:textId="77777777" w:rsidR="007D10D9" w:rsidRDefault="007D10D9" w:rsidP="007D10D9">
      <w:pPr>
        <w:rPr>
          <w:b/>
          <w:bCs/>
          <w:lang w:val="en-IN"/>
        </w:rPr>
      </w:pPr>
    </w:p>
    <w:p w14:paraId="0F82AEC8" w14:textId="77777777" w:rsidR="007D10D9" w:rsidRDefault="007D10D9" w:rsidP="007D10D9">
      <w:pPr>
        <w:rPr>
          <w:b/>
          <w:bCs/>
          <w:lang w:val="en-IN"/>
        </w:rPr>
      </w:pPr>
    </w:p>
    <w:p w14:paraId="478A36C7" w14:textId="77777777" w:rsidR="007D10D9" w:rsidRDefault="007D10D9" w:rsidP="007D10D9">
      <w:pPr>
        <w:rPr>
          <w:b/>
          <w:bCs/>
          <w:lang w:val="en-IN"/>
        </w:rPr>
      </w:pPr>
    </w:p>
    <w:p w14:paraId="2EEED85B" w14:textId="2377D745" w:rsidR="007D10D9" w:rsidRPr="007D10D9" w:rsidRDefault="007D10D9" w:rsidP="007D10D9">
      <w:pPr>
        <w:rPr>
          <w:b/>
          <w:bCs/>
          <w:lang w:val="en-IN"/>
        </w:rPr>
      </w:pPr>
      <w:r w:rsidRPr="007D10D9">
        <w:rPr>
          <w:b/>
          <w:bCs/>
          <w:lang w:val="en-IN"/>
        </w:rPr>
        <w:t>PROJECT REPORT</w:t>
      </w:r>
    </w:p>
    <w:p w14:paraId="1BEEF340" w14:textId="77777777" w:rsidR="007D10D9" w:rsidRPr="007D10D9" w:rsidRDefault="007D10D9" w:rsidP="007D10D9">
      <w:pPr>
        <w:rPr>
          <w:b/>
          <w:bCs/>
          <w:lang w:val="en-IN"/>
        </w:rPr>
      </w:pPr>
      <w:r w:rsidRPr="007D10D9">
        <w:rPr>
          <w:b/>
          <w:bCs/>
          <w:lang w:val="en-IN"/>
        </w:rPr>
        <w:t>MERN-Based Traffic Violation Reporting System</w:t>
      </w:r>
    </w:p>
    <w:p w14:paraId="7CE3E18D" w14:textId="608647FF" w:rsidR="007D10D9" w:rsidRDefault="007D10D9" w:rsidP="007D10D9">
      <w:pPr>
        <w:rPr>
          <w:lang w:val="en-IN"/>
        </w:rPr>
      </w:pPr>
      <w:r w:rsidRPr="007D10D9">
        <w:rPr>
          <w:b/>
          <w:bCs/>
          <w:lang w:val="en-IN"/>
        </w:rPr>
        <w:t>Submitted by:</w:t>
      </w:r>
      <w:r w:rsidRPr="007D10D9">
        <w:rPr>
          <w:lang w:val="en-IN"/>
        </w:rPr>
        <w:t xml:space="preserve"> </w:t>
      </w:r>
      <w:proofErr w:type="gramStart"/>
      <w:r>
        <w:rPr>
          <w:lang w:val="en-IN"/>
        </w:rPr>
        <w:t>B.ANUDEEP</w:t>
      </w:r>
      <w:proofErr w:type="gramEnd"/>
      <w:r>
        <w:rPr>
          <w:lang w:val="en-IN"/>
        </w:rPr>
        <w:t xml:space="preserve"> -25MVCSMR0469</w:t>
      </w:r>
    </w:p>
    <w:p w14:paraId="3AD2A785" w14:textId="22F93CB9" w:rsidR="007D10D9" w:rsidRDefault="007D10D9" w:rsidP="007D10D9">
      <w:pPr>
        <w:rPr>
          <w:lang w:val="en-IN"/>
        </w:rPr>
      </w:pPr>
      <w:r>
        <w:rPr>
          <w:lang w:val="en-IN"/>
        </w:rPr>
        <w:t xml:space="preserve">                          </w:t>
      </w:r>
      <w:proofErr w:type="gramStart"/>
      <w:r>
        <w:rPr>
          <w:lang w:val="en-IN"/>
        </w:rPr>
        <w:t>S.SATHWIK</w:t>
      </w:r>
      <w:proofErr w:type="gramEnd"/>
      <w:r>
        <w:rPr>
          <w:lang w:val="en-IN"/>
        </w:rPr>
        <w:t>-</w:t>
      </w:r>
      <w:r>
        <w:rPr>
          <w:lang w:val="en-IN"/>
        </w:rPr>
        <w:t>25MVCSMR04</w:t>
      </w:r>
      <w:r>
        <w:rPr>
          <w:lang w:val="en-IN"/>
        </w:rPr>
        <w:t>28</w:t>
      </w:r>
    </w:p>
    <w:p w14:paraId="239D5725" w14:textId="2E0A18C1" w:rsidR="007D10D9" w:rsidRDefault="007D10D9" w:rsidP="007D10D9">
      <w:pPr>
        <w:rPr>
          <w:lang w:val="en-IN"/>
        </w:rPr>
      </w:pPr>
      <w:r>
        <w:rPr>
          <w:lang w:val="en-IN"/>
        </w:rPr>
        <w:t xml:space="preserve">                          </w:t>
      </w:r>
      <w:proofErr w:type="gramStart"/>
      <w:r>
        <w:rPr>
          <w:lang w:val="en-IN"/>
        </w:rPr>
        <w:t>B.GANESH</w:t>
      </w:r>
      <w:proofErr w:type="gramEnd"/>
      <w:r>
        <w:rPr>
          <w:lang w:val="en-IN"/>
        </w:rPr>
        <w:t>-</w:t>
      </w:r>
      <w:r>
        <w:rPr>
          <w:lang w:val="en-IN"/>
        </w:rPr>
        <w:t>25MVCSMR046</w:t>
      </w:r>
      <w:r>
        <w:rPr>
          <w:lang w:val="en-IN"/>
        </w:rPr>
        <w:t>8</w:t>
      </w:r>
    </w:p>
    <w:p w14:paraId="38F6B013" w14:textId="750266B3" w:rsidR="007D10D9" w:rsidRDefault="007D10D9" w:rsidP="007D10D9">
      <w:pPr>
        <w:rPr>
          <w:lang w:val="en-IN"/>
        </w:rPr>
      </w:pPr>
      <w:r>
        <w:rPr>
          <w:lang w:val="en-IN"/>
        </w:rPr>
        <w:t xml:space="preserve">                          </w:t>
      </w:r>
      <w:proofErr w:type="gramStart"/>
      <w:r>
        <w:rPr>
          <w:lang w:val="en-IN"/>
        </w:rPr>
        <w:t>K.THANUSH</w:t>
      </w:r>
      <w:proofErr w:type="gramEnd"/>
      <w:r>
        <w:rPr>
          <w:lang w:val="en-IN"/>
        </w:rPr>
        <w:t xml:space="preserve"> -</w:t>
      </w:r>
      <w:r>
        <w:rPr>
          <w:lang w:val="en-IN"/>
        </w:rPr>
        <w:t>25MVCSMR04</w:t>
      </w:r>
      <w:r>
        <w:rPr>
          <w:lang w:val="en-IN"/>
        </w:rPr>
        <w:t>92</w:t>
      </w:r>
      <w:r w:rsidRPr="007D10D9">
        <w:rPr>
          <w:lang w:val="en-IN"/>
        </w:rPr>
        <w:br/>
      </w:r>
      <w:r w:rsidRPr="007D10D9">
        <w:rPr>
          <w:b/>
          <w:bCs/>
          <w:lang w:val="en-IN"/>
        </w:rPr>
        <w:t>Department:</w:t>
      </w:r>
      <w:r w:rsidRPr="007D10D9">
        <w:rPr>
          <w:lang w:val="en-IN"/>
        </w:rPr>
        <w:t xml:space="preserve"> </w:t>
      </w:r>
      <w:r w:rsidR="000947A5">
        <w:rPr>
          <w:lang w:val="en-IN"/>
        </w:rPr>
        <w:t>AIML-F</w:t>
      </w:r>
      <w:r w:rsidRPr="007D10D9">
        <w:rPr>
          <w:lang w:val="en-IN"/>
        </w:rPr>
        <w:br/>
      </w:r>
      <w:r w:rsidRPr="007D10D9">
        <w:rPr>
          <w:b/>
          <w:bCs/>
          <w:lang w:val="en-IN"/>
        </w:rPr>
        <w:t>College:</w:t>
      </w:r>
      <w:r w:rsidRPr="007D10D9">
        <w:rPr>
          <w:lang w:val="en-IN"/>
        </w:rPr>
        <w:t xml:space="preserve"> </w:t>
      </w:r>
      <w:r w:rsidR="000947A5">
        <w:rPr>
          <w:lang w:val="en-IN"/>
        </w:rPr>
        <w:t>MRTC</w:t>
      </w:r>
      <w:r w:rsidRPr="007D10D9">
        <w:rPr>
          <w:lang w:val="en-IN"/>
        </w:rPr>
        <w:br/>
      </w:r>
      <w:r w:rsidRPr="007D10D9">
        <w:rPr>
          <w:b/>
          <w:bCs/>
          <w:lang w:val="en-IN"/>
        </w:rPr>
        <w:t>Academic Year:</w:t>
      </w:r>
      <w:r w:rsidRPr="007D10D9">
        <w:rPr>
          <w:lang w:val="en-IN"/>
        </w:rPr>
        <w:t xml:space="preserve"> 2026–2027</w:t>
      </w:r>
    </w:p>
    <w:p w14:paraId="6D0CE253" w14:textId="77777777" w:rsidR="000947A5" w:rsidRPr="007D10D9" w:rsidRDefault="000947A5" w:rsidP="000947A5">
      <w:pPr>
        <w:rPr>
          <w:lang w:val="en-IN"/>
        </w:rPr>
      </w:pPr>
      <w:r>
        <w:rPr>
          <w:lang w:val="en-IN"/>
        </w:rPr>
        <w:t>PROJECT GUIDE – ALEKHYA MAM/SHIVAMANI SIR</w:t>
      </w:r>
    </w:p>
    <w:p w14:paraId="3C0D80A4" w14:textId="77777777" w:rsidR="000947A5" w:rsidRPr="007D10D9" w:rsidRDefault="000947A5" w:rsidP="007D10D9">
      <w:pPr>
        <w:rPr>
          <w:lang w:val="en-IN"/>
        </w:rPr>
      </w:pPr>
    </w:p>
    <w:p w14:paraId="6ACD89DD" w14:textId="77777777" w:rsidR="007D10D9" w:rsidRPr="007D10D9" w:rsidRDefault="007D10D9" w:rsidP="007D10D9">
      <w:pPr>
        <w:rPr>
          <w:lang w:val="en-IN"/>
        </w:rPr>
      </w:pPr>
      <w:r w:rsidRPr="007D10D9">
        <w:rPr>
          <w:lang w:val="en-IN"/>
        </w:rPr>
        <w:pict w14:anchorId="1145698C">
          <v:rect id="_x0000_i1031" style="width:0;height:1.5pt" o:hralign="center" o:hrstd="t" o:hr="t" fillcolor="#a0a0a0" stroked="f"/>
        </w:pict>
      </w:r>
    </w:p>
    <w:p w14:paraId="2247003D" w14:textId="77777777" w:rsidR="007D10D9" w:rsidRDefault="007D10D9" w:rsidP="007D10D9">
      <w:pPr>
        <w:rPr>
          <w:b/>
          <w:bCs/>
          <w:lang w:val="en-IN"/>
        </w:rPr>
      </w:pPr>
    </w:p>
    <w:p w14:paraId="08FBF764" w14:textId="77777777" w:rsidR="007D10D9" w:rsidRDefault="007D10D9" w:rsidP="007D10D9">
      <w:pPr>
        <w:rPr>
          <w:b/>
          <w:bCs/>
          <w:lang w:val="en-IN"/>
        </w:rPr>
      </w:pPr>
    </w:p>
    <w:p w14:paraId="6DDFA16F" w14:textId="77777777" w:rsidR="007D10D9" w:rsidRDefault="007D10D9" w:rsidP="007D10D9">
      <w:pPr>
        <w:rPr>
          <w:b/>
          <w:bCs/>
          <w:lang w:val="en-IN"/>
        </w:rPr>
      </w:pPr>
    </w:p>
    <w:p w14:paraId="57499C76" w14:textId="77777777" w:rsidR="007D10D9" w:rsidRDefault="007D10D9" w:rsidP="007D10D9">
      <w:pPr>
        <w:rPr>
          <w:b/>
          <w:bCs/>
          <w:lang w:val="en-IN"/>
        </w:rPr>
      </w:pPr>
    </w:p>
    <w:p w14:paraId="46690742" w14:textId="77777777" w:rsidR="007D10D9" w:rsidRDefault="007D10D9" w:rsidP="007D10D9">
      <w:pPr>
        <w:rPr>
          <w:b/>
          <w:bCs/>
          <w:lang w:val="en-IN"/>
        </w:rPr>
      </w:pPr>
    </w:p>
    <w:p w14:paraId="5C0A8386" w14:textId="77777777" w:rsidR="007D10D9" w:rsidRDefault="007D10D9" w:rsidP="007D10D9">
      <w:pPr>
        <w:rPr>
          <w:b/>
          <w:bCs/>
          <w:lang w:val="en-IN"/>
        </w:rPr>
      </w:pPr>
    </w:p>
    <w:p w14:paraId="6A2ECFA1" w14:textId="46483AF4" w:rsidR="007D10D9" w:rsidRPr="007D10D9" w:rsidRDefault="007D10D9" w:rsidP="007D10D9">
      <w:pPr>
        <w:rPr>
          <w:b/>
          <w:bCs/>
          <w:lang w:val="en-IN"/>
        </w:rPr>
      </w:pPr>
      <w:r w:rsidRPr="007D10D9">
        <w:rPr>
          <w:b/>
          <w:bCs/>
          <w:lang w:val="en-IN"/>
        </w:rPr>
        <w:t>ABSTRACT</w:t>
      </w:r>
    </w:p>
    <w:p w14:paraId="20E04681" w14:textId="77777777" w:rsidR="007D10D9" w:rsidRPr="007D10D9" w:rsidRDefault="007D10D9" w:rsidP="007D10D9">
      <w:pPr>
        <w:rPr>
          <w:lang w:val="en-IN"/>
        </w:rPr>
      </w:pPr>
      <w:r w:rsidRPr="007D10D9">
        <w:rPr>
          <w:lang w:val="en-IN"/>
        </w:rPr>
        <w:t>The MERN-Based Traffic Violation Reporting System is a web application designed to simplify the process of reporting, recording, viewing, and managing traffic violations. The system allows authorized users or citizens to submit reports about traffic violations by providing vehicle details, violation type, location, date, description, and supporting images.</w:t>
      </w:r>
    </w:p>
    <w:p w14:paraId="56FD95BC" w14:textId="77777777" w:rsidR="007D10D9" w:rsidRPr="007D10D9" w:rsidRDefault="007D10D9" w:rsidP="007D10D9">
      <w:pPr>
        <w:rPr>
          <w:lang w:val="en-IN"/>
        </w:rPr>
      </w:pPr>
      <w:r w:rsidRPr="007D10D9">
        <w:rPr>
          <w:lang w:val="en-IN"/>
        </w:rPr>
        <w:t>The application is developed using the MERN stack, which consists of MongoDB, Express.js, React.js, and Node.js. React.js provides an interactive user interface, Node.js and Express.js handle server-side operations and REST APIs, and MongoDB stores traffic violation records.</w:t>
      </w:r>
    </w:p>
    <w:p w14:paraId="59662317" w14:textId="77777777" w:rsidR="007D10D9" w:rsidRPr="007D10D9" w:rsidRDefault="007D10D9" w:rsidP="007D10D9">
      <w:pPr>
        <w:rPr>
          <w:lang w:val="en-IN"/>
        </w:rPr>
      </w:pPr>
      <w:r w:rsidRPr="007D10D9">
        <w:rPr>
          <w:lang w:val="en-IN"/>
        </w:rPr>
        <w:t>The system supports CRUD operations (Create, Read, Update, and Delete) to manage violation reports efficiently. Authentication and role-based access can be implemented to distinguish between administrators and regular users. The application aims to improve record management, reduce paperwork, and provide a centralized platform for traffic violation reporting.</w:t>
      </w:r>
    </w:p>
    <w:p w14:paraId="3E5D025F" w14:textId="77777777" w:rsidR="007D10D9" w:rsidRDefault="007D10D9" w:rsidP="007D10D9">
      <w:pPr>
        <w:rPr>
          <w:lang w:val="en-IN"/>
        </w:rPr>
      </w:pPr>
      <w:r w:rsidRPr="007D10D9">
        <w:rPr>
          <w:b/>
          <w:bCs/>
          <w:lang w:val="en-IN"/>
        </w:rPr>
        <w:t>Keywords:</w:t>
      </w:r>
      <w:r w:rsidRPr="007D10D9">
        <w:rPr>
          <w:lang w:val="en-IN"/>
        </w:rPr>
        <w:t xml:space="preserve"> MERN Stack, Traffic Violations, MongoDB, React.js, Node.js, Express.js, REST API, CRUD Operations.</w:t>
      </w:r>
    </w:p>
    <w:p w14:paraId="5B0C533C" w14:textId="77777777" w:rsidR="007D10D9" w:rsidRDefault="007D10D9" w:rsidP="007D10D9">
      <w:pPr>
        <w:rPr>
          <w:lang w:val="en-IN"/>
        </w:rPr>
      </w:pPr>
    </w:p>
    <w:p w14:paraId="28D5255D" w14:textId="77777777" w:rsidR="007D10D9" w:rsidRDefault="007D10D9" w:rsidP="007D10D9">
      <w:pPr>
        <w:rPr>
          <w:lang w:val="en-IN"/>
        </w:rPr>
      </w:pPr>
    </w:p>
    <w:p w14:paraId="1CA58D7F" w14:textId="77777777" w:rsidR="000947A5" w:rsidRDefault="000947A5" w:rsidP="007D10D9">
      <w:pPr>
        <w:rPr>
          <w:lang w:val="en-IN"/>
        </w:rPr>
      </w:pPr>
    </w:p>
    <w:p w14:paraId="1130C843" w14:textId="782ACA73" w:rsidR="007D10D9" w:rsidRPr="007D10D9" w:rsidRDefault="007D10D9" w:rsidP="007D10D9">
      <w:pPr>
        <w:rPr>
          <w:b/>
          <w:bCs/>
          <w:lang w:val="en-IN"/>
        </w:rPr>
      </w:pPr>
      <w:r w:rsidRPr="007D10D9">
        <w:rPr>
          <w:b/>
          <w:bCs/>
          <w:lang w:val="en-IN"/>
        </w:rPr>
        <w:t>1. INTRODUCTION</w:t>
      </w:r>
    </w:p>
    <w:p w14:paraId="177F6C56" w14:textId="77777777" w:rsidR="007D10D9" w:rsidRPr="007D10D9" w:rsidRDefault="007D10D9" w:rsidP="007D10D9">
      <w:pPr>
        <w:rPr>
          <w:lang w:val="en-IN"/>
        </w:rPr>
      </w:pPr>
      <w:r w:rsidRPr="007D10D9">
        <w:rPr>
          <w:lang w:val="en-IN"/>
        </w:rPr>
        <w:t xml:space="preserve">Traffic violations such as </w:t>
      </w:r>
      <w:proofErr w:type="spellStart"/>
      <w:r w:rsidRPr="007D10D9">
        <w:rPr>
          <w:lang w:val="en-IN"/>
        </w:rPr>
        <w:t>overspeeding</w:t>
      </w:r>
      <w:proofErr w:type="spellEnd"/>
      <w:r w:rsidRPr="007D10D9">
        <w:rPr>
          <w:lang w:val="en-IN"/>
        </w:rPr>
        <w:t>, signal jumping, illegal parking, riding without a helmet, and driving without a seat belt are common road safety problems. Managing these violations manually can be time-consuming and may lead to errors, incomplete records, and difficulties in retrieving information.</w:t>
      </w:r>
    </w:p>
    <w:p w14:paraId="0E6BE95A" w14:textId="77777777" w:rsidR="007D10D9" w:rsidRPr="007D10D9" w:rsidRDefault="007D10D9" w:rsidP="007D10D9">
      <w:pPr>
        <w:rPr>
          <w:lang w:val="en-IN"/>
        </w:rPr>
      </w:pPr>
      <w:r w:rsidRPr="007D10D9">
        <w:rPr>
          <w:lang w:val="en-IN"/>
        </w:rPr>
        <w:t>The Traffic Violation Reporting System provides a digital solution for recording and managing traffic violations through a web application. Users can submit violation details and upload supporting photographs, while administrators can review, update, and manage the submitted reports.</w:t>
      </w:r>
    </w:p>
    <w:p w14:paraId="5CE3C775" w14:textId="77777777" w:rsidR="007D10D9" w:rsidRPr="007D10D9" w:rsidRDefault="007D10D9" w:rsidP="007D10D9">
      <w:pPr>
        <w:rPr>
          <w:lang w:val="en-IN"/>
        </w:rPr>
      </w:pPr>
      <w:r w:rsidRPr="007D10D9">
        <w:rPr>
          <w:lang w:val="en-IN"/>
        </w:rPr>
        <w:t>The project demonstrates the practical use of full-stack web development technologies and database management. It provides a centralized system for storing traffic-related information and accessing it whenever required.</w:t>
      </w:r>
    </w:p>
    <w:p w14:paraId="2967C253" w14:textId="77777777" w:rsidR="007D10D9" w:rsidRPr="007D10D9" w:rsidRDefault="007D10D9" w:rsidP="007D10D9">
      <w:pPr>
        <w:rPr>
          <w:b/>
          <w:bCs/>
          <w:lang w:val="en-IN"/>
        </w:rPr>
      </w:pPr>
      <w:r w:rsidRPr="007D10D9">
        <w:rPr>
          <w:b/>
          <w:bCs/>
          <w:lang w:val="en-IN"/>
        </w:rPr>
        <w:t>2. PROBLEM STATEMENT</w:t>
      </w:r>
    </w:p>
    <w:p w14:paraId="0C96B66F" w14:textId="77777777" w:rsidR="007D10D9" w:rsidRPr="007D10D9" w:rsidRDefault="007D10D9" w:rsidP="007D10D9">
      <w:pPr>
        <w:rPr>
          <w:lang w:val="en-IN"/>
        </w:rPr>
      </w:pPr>
      <w:r w:rsidRPr="007D10D9">
        <w:rPr>
          <w:lang w:val="en-IN"/>
        </w:rPr>
        <w:t>To develop a MERN-based Traffic Violation Reporting System that enables users to report traffic violations by recording vehicle details, violation type, location, date, and image. The system should provide facilities to add, view, update, and manage violation records using MongoDB, React.js, Node.js, and Express.js.</w:t>
      </w:r>
    </w:p>
    <w:p w14:paraId="0CE1705B" w14:textId="77777777" w:rsidR="007D10D9" w:rsidRPr="007D10D9" w:rsidRDefault="007D10D9" w:rsidP="007D10D9">
      <w:pPr>
        <w:rPr>
          <w:lang w:val="en-IN"/>
        </w:rPr>
      </w:pPr>
      <w:r w:rsidRPr="007D10D9">
        <w:rPr>
          <w:lang w:val="en-IN"/>
        </w:rPr>
        <w:t>The application should also support authentication and role-based access where required, ensuring that only authorized users can perform administrative operations.</w:t>
      </w:r>
    </w:p>
    <w:p w14:paraId="3FA01718" w14:textId="77777777" w:rsidR="007D10D9" w:rsidRPr="007D10D9" w:rsidRDefault="007D10D9" w:rsidP="007D10D9">
      <w:pPr>
        <w:rPr>
          <w:b/>
          <w:bCs/>
          <w:lang w:val="en-IN"/>
        </w:rPr>
      </w:pPr>
      <w:r w:rsidRPr="007D10D9">
        <w:rPr>
          <w:b/>
          <w:bCs/>
          <w:lang w:val="en-IN"/>
        </w:rPr>
        <w:t>3. OBJECTIVES</w:t>
      </w:r>
    </w:p>
    <w:p w14:paraId="7BA2CADB" w14:textId="77777777" w:rsidR="007D10D9" w:rsidRPr="007D10D9" w:rsidRDefault="007D10D9" w:rsidP="007D10D9">
      <w:pPr>
        <w:rPr>
          <w:lang w:val="en-IN"/>
        </w:rPr>
      </w:pPr>
      <w:r w:rsidRPr="007D10D9">
        <w:rPr>
          <w:lang w:val="en-IN"/>
        </w:rPr>
        <w:t>The main objectives of the project are:</w:t>
      </w:r>
    </w:p>
    <w:p w14:paraId="2F4D3D47" w14:textId="77777777" w:rsidR="007D10D9" w:rsidRPr="007D10D9" w:rsidRDefault="007D10D9" w:rsidP="007D10D9">
      <w:pPr>
        <w:numPr>
          <w:ilvl w:val="0"/>
          <w:numId w:val="24"/>
        </w:numPr>
        <w:rPr>
          <w:lang w:val="en-IN"/>
        </w:rPr>
      </w:pPr>
      <w:r w:rsidRPr="007D10D9">
        <w:rPr>
          <w:lang w:val="en-IN"/>
        </w:rPr>
        <w:t>To demonstrate full-stack application development using the MERN stack.</w:t>
      </w:r>
    </w:p>
    <w:p w14:paraId="4134A13D" w14:textId="77777777" w:rsidR="007D10D9" w:rsidRPr="007D10D9" w:rsidRDefault="007D10D9" w:rsidP="007D10D9">
      <w:pPr>
        <w:numPr>
          <w:ilvl w:val="0"/>
          <w:numId w:val="24"/>
        </w:numPr>
        <w:rPr>
          <w:lang w:val="en-IN"/>
        </w:rPr>
      </w:pPr>
      <w:r w:rsidRPr="007D10D9">
        <w:rPr>
          <w:lang w:val="en-IN"/>
        </w:rPr>
        <w:t>To implement CRUD operations for traffic violation records.</w:t>
      </w:r>
    </w:p>
    <w:p w14:paraId="1B1A6FD6" w14:textId="77777777" w:rsidR="007D10D9" w:rsidRPr="007D10D9" w:rsidRDefault="007D10D9" w:rsidP="007D10D9">
      <w:pPr>
        <w:numPr>
          <w:ilvl w:val="0"/>
          <w:numId w:val="24"/>
        </w:numPr>
        <w:rPr>
          <w:lang w:val="en-IN"/>
        </w:rPr>
      </w:pPr>
      <w:r w:rsidRPr="007D10D9">
        <w:rPr>
          <w:lang w:val="en-IN"/>
        </w:rPr>
        <w:t>To develop RESTful APIs using Node.js and Express.js.</w:t>
      </w:r>
    </w:p>
    <w:p w14:paraId="604133F1" w14:textId="77777777" w:rsidR="007D10D9" w:rsidRPr="007D10D9" w:rsidRDefault="007D10D9" w:rsidP="007D10D9">
      <w:pPr>
        <w:numPr>
          <w:ilvl w:val="0"/>
          <w:numId w:val="24"/>
        </w:numPr>
        <w:rPr>
          <w:lang w:val="en-IN"/>
        </w:rPr>
      </w:pPr>
      <w:r w:rsidRPr="007D10D9">
        <w:rPr>
          <w:lang w:val="en-IN"/>
        </w:rPr>
        <w:t>To create a responsive and user-friendly interface using React.js.</w:t>
      </w:r>
    </w:p>
    <w:p w14:paraId="40727E2A" w14:textId="77777777" w:rsidR="007D10D9" w:rsidRPr="007D10D9" w:rsidRDefault="007D10D9" w:rsidP="007D10D9">
      <w:pPr>
        <w:numPr>
          <w:ilvl w:val="0"/>
          <w:numId w:val="24"/>
        </w:numPr>
        <w:rPr>
          <w:lang w:val="en-IN"/>
        </w:rPr>
      </w:pPr>
      <w:r w:rsidRPr="007D10D9">
        <w:rPr>
          <w:lang w:val="en-IN"/>
        </w:rPr>
        <w:t>To store and manage violation information using MongoDB.</w:t>
      </w:r>
    </w:p>
    <w:p w14:paraId="035EF464" w14:textId="77777777" w:rsidR="007D10D9" w:rsidRPr="007D10D9" w:rsidRDefault="007D10D9" w:rsidP="007D10D9">
      <w:pPr>
        <w:numPr>
          <w:ilvl w:val="0"/>
          <w:numId w:val="24"/>
        </w:numPr>
        <w:rPr>
          <w:lang w:val="en-IN"/>
        </w:rPr>
      </w:pPr>
      <w:r w:rsidRPr="007D10D9">
        <w:rPr>
          <w:lang w:val="en-IN"/>
        </w:rPr>
        <w:t>To support image uploads as evidence of reported violations.</w:t>
      </w:r>
    </w:p>
    <w:p w14:paraId="6CD25FB7" w14:textId="77777777" w:rsidR="007D10D9" w:rsidRPr="007D10D9" w:rsidRDefault="007D10D9" w:rsidP="007D10D9">
      <w:pPr>
        <w:numPr>
          <w:ilvl w:val="0"/>
          <w:numId w:val="24"/>
        </w:numPr>
        <w:rPr>
          <w:lang w:val="en-IN"/>
        </w:rPr>
      </w:pPr>
      <w:r w:rsidRPr="007D10D9">
        <w:rPr>
          <w:lang w:val="en-IN"/>
        </w:rPr>
        <w:t>To implement authentication and role-based authorization where required.</w:t>
      </w:r>
    </w:p>
    <w:p w14:paraId="5DAEE2F2" w14:textId="77777777" w:rsidR="007D10D9" w:rsidRPr="007D10D9" w:rsidRDefault="007D10D9" w:rsidP="007D10D9">
      <w:pPr>
        <w:numPr>
          <w:ilvl w:val="0"/>
          <w:numId w:val="24"/>
        </w:numPr>
        <w:rPr>
          <w:lang w:val="en-IN"/>
        </w:rPr>
      </w:pPr>
      <w:r w:rsidRPr="007D10D9">
        <w:rPr>
          <w:lang w:val="en-IN"/>
        </w:rPr>
        <w:t>To provide search, filtering, and status tracking for violation reports.</w:t>
      </w:r>
    </w:p>
    <w:p w14:paraId="1945344F" w14:textId="77777777" w:rsidR="007D10D9" w:rsidRPr="007D10D9" w:rsidRDefault="007D10D9" w:rsidP="007D10D9">
      <w:pPr>
        <w:numPr>
          <w:ilvl w:val="0"/>
          <w:numId w:val="24"/>
        </w:numPr>
        <w:rPr>
          <w:lang w:val="en-IN"/>
        </w:rPr>
      </w:pPr>
      <w:r w:rsidRPr="007D10D9">
        <w:rPr>
          <w:lang w:val="en-IN"/>
        </w:rPr>
        <w:t>To reduce manual paperwork and improve the organization of traffic violation records.</w:t>
      </w:r>
    </w:p>
    <w:p w14:paraId="0EF47EBD" w14:textId="77777777" w:rsidR="007D10D9" w:rsidRPr="007D10D9" w:rsidRDefault="007D10D9" w:rsidP="007D10D9">
      <w:pPr>
        <w:numPr>
          <w:ilvl w:val="0"/>
          <w:numId w:val="24"/>
        </w:numPr>
        <w:rPr>
          <w:lang w:val="en-IN"/>
        </w:rPr>
      </w:pPr>
      <w:r w:rsidRPr="007D10D9">
        <w:rPr>
          <w:lang w:val="en-IN"/>
        </w:rPr>
        <w:t>To display project information and report statistics clearly.</w:t>
      </w:r>
    </w:p>
    <w:p w14:paraId="54AEC970" w14:textId="77777777" w:rsidR="007D10D9" w:rsidRPr="007D10D9" w:rsidRDefault="007D10D9" w:rsidP="007D10D9">
      <w:pPr>
        <w:rPr>
          <w:b/>
          <w:bCs/>
          <w:lang w:val="en-IN"/>
        </w:rPr>
      </w:pPr>
      <w:r w:rsidRPr="007D10D9">
        <w:rPr>
          <w:b/>
          <w:bCs/>
          <w:lang w:val="en-IN"/>
        </w:rPr>
        <w:t>4. SCOPE OF THE PROJECT</w:t>
      </w:r>
    </w:p>
    <w:p w14:paraId="5072B10B" w14:textId="77777777" w:rsidR="007D10D9" w:rsidRPr="007D10D9" w:rsidRDefault="007D10D9" w:rsidP="007D10D9">
      <w:pPr>
        <w:rPr>
          <w:lang w:val="en-IN"/>
        </w:rPr>
      </w:pPr>
      <w:r w:rsidRPr="007D10D9">
        <w:rPr>
          <w:lang w:val="en-IN"/>
        </w:rPr>
        <w:t>The system focuses on digitizing the reporting and management of traffic violations. Its scope includes:</w:t>
      </w:r>
    </w:p>
    <w:p w14:paraId="5AFEC74A" w14:textId="77777777" w:rsidR="007D10D9" w:rsidRPr="007D10D9" w:rsidRDefault="007D10D9" w:rsidP="007D10D9">
      <w:pPr>
        <w:numPr>
          <w:ilvl w:val="0"/>
          <w:numId w:val="25"/>
        </w:numPr>
        <w:rPr>
          <w:lang w:val="en-IN"/>
        </w:rPr>
      </w:pPr>
      <w:r w:rsidRPr="007D10D9">
        <w:rPr>
          <w:lang w:val="en-IN"/>
        </w:rPr>
        <w:t>Recording vehicle registration numbers and vehicle details.</w:t>
      </w:r>
    </w:p>
    <w:p w14:paraId="7B3048FB" w14:textId="77777777" w:rsidR="007D10D9" w:rsidRPr="007D10D9" w:rsidRDefault="007D10D9" w:rsidP="007D10D9">
      <w:pPr>
        <w:numPr>
          <w:ilvl w:val="0"/>
          <w:numId w:val="25"/>
        </w:numPr>
        <w:rPr>
          <w:lang w:val="en-IN"/>
        </w:rPr>
      </w:pPr>
      <w:r w:rsidRPr="007D10D9">
        <w:rPr>
          <w:lang w:val="en-IN"/>
        </w:rPr>
        <w:t>Selecting the type of traffic violation.</w:t>
      </w:r>
    </w:p>
    <w:p w14:paraId="066CC2FE" w14:textId="77777777" w:rsidR="007D10D9" w:rsidRPr="007D10D9" w:rsidRDefault="007D10D9" w:rsidP="007D10D9">
      <w:pPr>
        <w:numPr>
          <w:ilvl w:val="0"/>
          <w:numId w:val="25"/>
        </w:numPr>
        <w:rPr>
          <w:lang w:val="en-IN"/>
        </w:rPr>
      </w:pPr>
      <w:r w:rsidRPr="007D10D9">
        <w:rPr>
          <w:lang w:val="en-IN"/>
        </w:rPr>
        <w:t>Capturing the violation date, time, and location.</w:t>
      </w:r>
    </w:p>
    <w:p w14:paraId="15813CDA" w14:textId="77777777" w:rsidR="007D10D9" w:rsidRPr="007D10D9" w:rsidRDefault="007D10D9" w:rsidP="007D10D9">
      <w:pPr>
        <w:numPr>
          <w:ilvl w:val="0"/>
          <w:numId w:val="25"/>
        </w:numPr>
        <w:rPr>
          <w:lang w:val="en-IN"/>
        </w:rPr>
      </w:pPr>
      <w:r w:rsidRPr="007D10D9">
        <w:rPr>
          <w:lang w:val="en-IN"/>
        </w:rPr>
        <w:t>Uploading supporting photographs.</w:t>
      </w:r>
    </w:p>
    <w:p w14:paraId="1A0841FA" w14:textId="77777777" w:rsidR="007D10D9" w:rsidRPr="007D10D9" w:rsidRDefault="007D10D9" w:rsidP="007D10D9">
      <w:pPr>
        <w:numPr>
          <w:ilvl w:val="0"/>
          <w:numId w:val="25"/>
        </w:numPr>
        <w:rPr>
          <w:lang w:val="en-IN"/>
        </w:rPr>
      </w:pPr>
      <w:r w:rsidRPr="007D10D9">
        <w:rPr>
          <w:lang w:val="en-IN"/>
        </w:rPr>
        <w:t>Viewing and searching violation reports.</w:t>
      </w:r>
    </w:p>
    <w:p w14:paraId="49D7D1F0" w14:textId="77777777" w:rsidR="007D10D9" w:rsidRPr="007D10D9" w:rsidRDefault="007D10D9" w:rsidP="007D10D9">
      <w:pPr>
        <w:numPr>
          <w:ilvl w:val="0"/>
          <w:numId w:val="25"/>
        </w:numPr>
        <w:rPr>
          <w:lang w:val="en-IN"/>
        </w:rPr>
      </w:pPr>
      <w:r w:rsidRPr="007D10D9">
        <w:rPr>
          <w:lang w:val="en-IN"/>
        </w:rPr>
        <w:t>Updating report details and review status.</w:t>
      </w:r>
    </w:p>
    <w:p w14:paraId="779DADEA" w14:textId="77777777" w:rsidR="007D10D9" w:rsidRPr="007D10D9" w:rsidRDefault="007D10D9" w:rsidP="007D10D9">
      <w:pPr>
        <w:numPr>
          <w:ilvl w:val="0"/>
          <w:numId w:val="25"/>
        </w:numPr>
        <w:rPr>
          <w:lang w:val="en-IN"/>
        </w:rPr>
      </w:pPr>
      <w:r w:rsidRPr="007D10D9">
        <w:rPr>
          <w:lang w:val="en-IN"/>
        </w:rPr>
        <w:t>Managing records through an administrator interface.</w:t>
      </w:r>
    </w:p>
    <w:p w14:paraId="7725E004" w14:textId="77777777" w:rsidR="007D10D9" w:rsidRPr="007D10D9" w:rsidRDefault="007D10D9" w:rsidP="007D10D9">
      <w:pPr>
        <w:numPr>
          <w:ilvl w:val="0"/>
          <w:numId w:val="25"/>
        </w:numPr>
        <w:rPr>
          <w:lang w:val="en-IN"/>
        </w:rPr>
      </w:pPr>
      <w:r w:rsidRPr="007D10D9">
        <w:rPr>
          <w:lang w:val="en-IN"/>
        </w:rPr>
        <w:t>Displaying summary statistics and report statuses.</w:t>
      </w:r>
    </w:p>
    <w:p w14:paraId="030FFCF5" w14:textId="77777777" w:rsidR="007D10D9" w:rsidRPr="007D10D9" w:rsidRDefault="007D10D9" w:rsidP="007D10D9">
      <w:pPr>
        <w:numPr>
          <w:ilvl w:val="0"/>
          <w:numId w:val="25"/>
        </w:numPr>
        <w:rPr>
          <w:lang w:val="en-IN"/>
        </w:rPr>
      </w:pPr>
      <w:r w:rsidRPr="007D10D9">
        <w:rPr>
          <w:lang w:val="en-IN"/>
        </w:rPr>
        <w:t>Restricting sensitive administrative operations to authorized users.</w:t>
      </w:r>
    </w:p>
    <w:p w14:paraId="1767EE17" w14:textId="77777777" w:rsidR="007D10D9" w:rsidRPr="007D10D9" w:rsidRDefault="007D10D9" w:rsidP="007D10D9">
      <w:pPr>
        <w:rPr>
          <w:lang w:val="en-IN"/>
        </w:rPr>
      </w:pPr>
      <w:r w:rsidRPr="007D10D9">
        <w:rPr>
          <w:lang w:val="en-IN"/>
        </w:rPr>
        <w:t>The application is intended as an academic project or prototype. Official enforcement, automatic fine collection, and integration with government traffic databases would require additional authorization and development.</w:t>
      </w:r>
    </w:p>
    <w:p w14:paraId="0925ACD9" w14:textId="77777777" w:rsidR="007D10D9" w:rsidRPr="007D10D9" w:rsidRDefault="007D10D9" w:rsidP="007D10D9">
      <w:pPr>
        <w:rPr>
          <w:b/>
          <w:bCs/>
          <w:lang w:val="en-IN"/>
        </w:rPr>
      </w:pPr>
      <w:r w:rsidRPr="007D10D9">
        <w:rPr>
          <w:b/>
          <w:bCs/>
          <w:lang w:val="en-IN"/>
        </w:rPr>
        <w:t>5. TECHNOLOGIES USED</w:t>
      </w:r>
    </w:p>
    <w:p w14:paraId="0564A5B3" w14:textId="77777777" w:rsidR="007D10D9" w:rsidRPr="007D10D9" w:rsidRDefault="007D10D9" w:rsidP="007D10D9">
      <w:pPr>
        <w:rPr>
          <w:b/>
          <w:bCs/>
          <w:lang w:val="en-IN"/>
        </w:rPr>
      </w:pPr>
      <w:r w:rsidRPr="007D10D9">
        <w:rPr>
          <w:b/>
          <w:bCs/>
          <w:lang w:val="en-IN"/>
        </w:rPr>
        <w:t>5.1 MongoDB</w:t>
      </w:r>
    </w:p>
    <w:p w14:paraId="01358598" w14:textId="77777777" w:rsidR="007D10D9" w:rsidRPr="007D10D9" w:rsidRDefault="007D10D9" w:rsidP="007D10D9">
      <w:pPr>
        <w:rPr>
          <w:lang w:val="en-IN"/>
        </w:rPr>
      </w:pPr>
      <w:r w:rsidRPr="007D10D9">
        <w:rPr>
          <w:lang w:val="en-IN"/>
        </w:rPr>
        <w:lastRenderedPageBreak/>
        <w:t>MongoDB is a NoSQL database that stores violation information in document format. It can store fields such as vehicle number, violation type, location, date, image reference, reporter information, and report status.</w:t>
      </w:r>
    </w:p>
    <w:p w14:paraId="7D52C938" w14:textId="77777777" w:rsidR="007D10D9" w:rsidRPr="007D10D9" w:rsidRDefault="007D10D9" w:rsidP="007D10D9">
      <w:pPr>
        <w:rPr>
          <w:b/>
          <w:bCs/>
          <w:lang w:val="en-IN"/>
        </w:rPr>
      </w:pPr>
      <w:r w:rsidRPr="007D10D9">
        <w:rPr>
          <w:b/>
          <w:bCs/>
          <w:lang w:val="en-IN"/>
        </w:rPr>
        <w:t>5.2 Express.js</w:t>
      </w:r>
    </w:p>
    <w:p w14:paraId="6BFE619A" w14:textId="77777777" w:rsidR="007D10D9" w:rsidRPr="007D10D9" w:rsidRDefault="007D10D9" w:rsidP="007D10D9">
      <w:pPr>
        <w:rPr>
          <w:lang w:val="en-IN"/>
        </w:rPr>
      </w:pPr>
      <w:r w:rsidRPr="007D10D9">
        <w:rPr>
          <w:lang w:val="en-IN"/>
        </w:rPr>
        <w:t>Express.js is a Node.js web framework used to create backend routes and REST APIs. It processes incoming requests, validates data, and communicates with MongoDB.</w:t>
      </w:r>
    </w:p>
    <w:p w14:paraId="18F34ADB" w14:textId="77777777" w:rsidR="007D10D9" w:rsidRPr="007D10D9" w:rsidRDefault="007D10D9" w:rsidP="007D10D9">
      <w:pPr>
        <w:rPr>
          <w:b/>
          <w:bCs/>
          <w:lang w:val="en-IN"/>
        </w:rPr>
      </w:pPr>
      <w:r w:rsidRPr="007D10D9">
        <w:rPr>
          <w:b/>
          <w:bCs/>
          <w:lang w:val="en-IN"/>
        </w:rPr>
        <w:t>5.3 React.js</w:t>
      </w:r>
    </w:p>
    <w:p w14:paraId="488B7B6A" w14:textId="77777777" w:rsidR="007D10D9" w:rsidRPr="007D10D9" w:rsidRDefault="007D10D9" w:rsidP="007D10D9">
      <w:pPr>
        <w:rPr>
          <w:lang w:val="en-IN"/>
        </w:rPr>
      </w:pPr>
      <w:r w:rsidRPr="007D10D9">
        <w:rPr>
          <w:lang w:val="en-IN"/>
        </w:rPr>
        <w:t>React.js is used to build the frontend interface. It provides components for report forms, dashboards, violation lists, search options, and report details.</w:t>
      </w:r>
    </w:p>
    <w:p w14:paraId="2A0A72C4" w14:textId="77777777" w:rsidR="007D10D9" w:rsidRPr="007D10D9" w:rsidRDefault="007D10D9" w:rsidP="007D10D9">
      <w:pPr>
        <w:rPr>
          <w:b/>
          <w:bCs/>
          <w:lang w:val="en-IN"/>
        </w:rPr>
      </w:pPr>
      <w:r w:rsidRPr="007D10D9">
        <w:rPr>
          <w:b/>
          <w:bCs/>
          <w:lang w:val="en-IN"/>
        </w:rPr>
        <w:t>5.4 Node.js</w:t>
      </w:r>
    </w:p>
    <w:p w14:paraId="6DE19A33" w14:textId="77777777" w:rsidR="007D10D9" w:rsidRPr="007D10D9" w:rsidRDefault="007D10D9" w:rsidP="007D10D9">
      <w:pPr>
        <w:rPr>
          <w:lang w:val="en-IN"/>
        </w:rPr>
      </w:pPr>
      <w:r w:rsidRPr="007D10D9">
        <w:rPr>
          <w:lang w:val="en-IN"/>
        </w:rPr>
        <w:t>Node.js provides the JavaScript runtime for backend development. It handles API requests, business logic, authentication, and communication between the frontend and database.</w:t>
      </w:r>
    </w:p>
    <w:p w14:paraId="02E57DEF" w14:textId="77777777" w:rsidR="007D10D9" w:rsidRPr="007D10D9" w:rsidRDefault="007D10D9" w:rsidP="007D10D9">
      <w:pPr>
        <w:rPr>
          <w:b/>
          <w:bCs/>
          <w:lang w:val="en-IN"/>
        </w:rPr>
      </w:pPr>
      <w:r w:rsidRPr="007D10D9">
        <w:rPr>
          <w:b/>
          <w:bCs/>
          <w:lang w:val="en-IN"/>
        </w:rPr>
        <w:t>5.5 Additional Technologies</w:t>
      </w:r>
    </w:p>
    <w:p w14:paraId="391CE06A" w14:textId="77777777" w:rsidR="007D10D9" w:rsidRPr="007D10D9" w:rsidRDefault="007D10D9" w:rsidP="007D10D9">
      <w:pPr>
        <w:numPr>
          <w:ilvl w:val="0"/>
          <w:numId w:val="26"/>
        </w:numPr>
        <w:rPr>
          <w:lang w:val="en-IN"/>
        </w:rPr>
      </w:pPr>
      <w:r w:rsidRPr="007D10D9">
        <w:rPr>
          <w:lang w:val="en-IN"/>
        </w:rPr>
        <w:t>HTML5 and CSS3 for page structure and styling.</w:t>
      </w:r>
    </w:p>
    <w:p w14:paraId="23DA0AE5" w14:textId="77777777" w:rsidR="007D10D9" w:rsidRPr="007D10D9" w:rsidRDefault="007D10D9" w:rsidP="007D10D9">
      <w:pPr>
        <w:numPr>
          <w:ilvl w:val="0"/>
          <w:numId w:val="26"/>
        </w:numPr>
        <w:rPr>
          <w:lang w:val="en-IN"/>
        </w:rPr>
      </w:pPr>
      <w:r w:rsidRPr="007D10D9">
        <w:rPr>
          <w:lang w:val="en-IN"/>
        </w:rPr>
        <w:t>JavaScript for application logic.</w:t>
      </w:r>
    </w:p>
    <w:p w14:paraId="7EE0A923" w14:textId="77777777" w:rsidR="007D10D9" w:rsidRPr="007D10D9" w:rsidRDefault="007D10D9" w:rsidP="007D10D9">
      <w:pPr>
        <w:numPr>
          <w:ilvl w:val="0"/>
          <w:numId w:val="26"/>
        </w:numPr>
        <w:rPr>
          <w:lang w:val="en-IN"/>
        </w:rPr>
      </w:pPr>
      <w:r w:rsidRPr="007D10D9">
        <w:rPr>
          <w:lang w:val="en-IN"/>
        </w:rPr>
        <w:t xml:space="preserve">Mongoose for MongoDB data </w:t>
      </w:r>
      <w:proofErr w:type="spellStart"/>
      <w:r w:rsidRPr="007D10D9">
        <w:rPr>
          <w:lang w:val="en-IN"/>
        </w:rPr>
        <w:t>modeling</w:t>
      </w:r>
      <w:proofErr w:type="spellEnd"/>
      <w:r w:rsidRPr="007D10D9">
        <w:rPr>
          <w:lang w:val="en-IN"/>
        </w:rPr>
        <w:t>.</w:t>
      </w:r>
    </w:p>
    <w:p w14:paraId="0BC59B87" w14:textId="77777777" w:rsidR="007D10D9" w:rsidRPr="007D10D9" w:rsidRDefault="007D10D9" w:rsidP="007D10D9">
      <w:pPr>
        <w:numPr>
          <w:ilvl w:val="0"/>
          <w:numId w:val="26"/>
        </w:numPr>
        <w:rPr>
          <w:lang w:val="en-IN"/>
        </w:rPr>
      </w:pPr>
      <w:r w:rsidRPr="007D10D9">
        <w:rPr>
          <w:lang w:val="en-IN"/>
        </w:rPr>
        <w:t>JWT and password hashing for authentication, if implemented.</w:t>
      </w:r>
    </w:p>
    <w:p w14:paraId="36EC4E9A" w14:textId="77777777" w:rsidR="007D10D9" w:rsidRPr="007D10D9" w:rsidRDefault="007D10D9" w:rsidP="007D10D9">
      <w:pPr>
        <w:numPr>
          <w:ilvl w:val="0"/>
          <w:numId w:val="26"/>
        </w:numPr>
        <w:rPr>
          <w:lang w:val="en-IN"/>
        </w:rPr>
      </w:pPr>
      <w:r w:rsidRPr="007D10D9">
        <w:rPr>
          <w:lang w:val="en-IN"/>
        </w:rPr>
        <w:t>Multer or another upload mechanism for image handling.</w:t>
      </w:r>
    </w:p>
    <w:p w14:paraId="22904B81" w14:textId="77777777" w:rsidR="007D10D9" w:rsidRPr="007D10D9" w:rsidRDefault="007D10D9" w:rsidP="007D10D9">
      <w:pPr>
        <w:numPr>
          <w:ilvl w:val="0"/>
          <w:numId w:val="26"/>
        </w:numPr>
        <w:rPr>
          <w:lang w:val="en-IN"/>
        </w:rPr>
      </w:pPr>
      <w:r w:rsidRPr="007D10D9">
        <w:rPr>
          <w:lang w:val="en-IN"/>
        </w:rPr>
        <w:t>Git and GitHub for version control, if used.</w:t>
      </w:r>
    </w:p>
    <w:p w14:paraId="14AD5A60" w14:textId="77777777" w:rsidR="007D10D9" w:rsidRPr="007D10D9" w:rsidRDefault="007D10D9" w:rsidP="007D10D9">
      <w:pPr>
        <w:rPr>
          <w:b/>
          <w:bCs/>
          <w:lang w:val="en-IN"/>
        </w:rPr>
      </w:pPr>
      <w:r w:rsidRPr="007D10D9">
        <w:rPr>
          <w:b/>
          <w:bCs/>
          <w:lang w:val="en-IN"/>
        </w:rPr>
        <w:t>6. SYSTEM REQUIREMENTS</w:t>
      </w:r>
    </w:p>
    <w:p w14:paraId="5970C56D" w14:textId="77777777" w:rsidR="007D10D9" w:rsidRPr="007D10D9" w:rsidRDefault="007D10D9" w:rsidP="007D10D9">
      <w:pPr>
        <w:rPr>
          <w:b/>
          <w:bCs/>
          <w:lang w:val="en-IN"/>
        </w:rPr>
      </w:pPr>
      <w:r w:rsidRPr="007D10D9">
        <w:rPr>
          <w:b/>
          <w:bCs/>
          <w:lang w:val="en-IN"/>
        </w:rPr>
        <w:t>6.1 Hardware Requirements</w:t>
      </w:r>
    </w:p>
    <w:p w14:paraId="5652DB69" w14:textId="77777777" w:rsidR="007D10D9" w:rsidRPr="007D10D9" w:rsidRDefault="007D10D9" w:rsidP="007D10D9">
      <w:pPr>
        <w:numPr>
          <w:ilvl w:val="0"/>
          <w:numId w:val="27"/>
        </w:numPr>
        <w:rPr>
          <w:lang w:val="en-IN"/>
        </w:rPr>
      </w:pPr>
      <w:r w:rsidRPr="007D10D9">
        <w:rPr>
          <w:lang w:val="en-IN"/>
        </w:rPr>
        <w:t>Computer or laptop.</w:t>
      </w:r>
    </w:p>
    <w:p w14:paraId="43B82BCD" w14:textId="77777777" w:rsidR="007D10D9" w:rsidRPr="007D10D9" w:rsidRDefault="007D10D9" w:rsidP="007D10D9">
      <w:pPr>
        <w:numPr>
          <w:ilvl w:val="0"/>
          <w:numId w:val="27"/>
        </w:numPr>
        <w:rPr>
          <w:lang w:val="en-IN"/>
        </w:rPr>
      </w:pPr>
      <w:r w:rsidRPr="007D10D9">
        <w:rPr>
          <w:lang w:val="en-IN"/>
        </w:rPr>
        <w:t>Minimum 4 GB RAM; 8 GB or more recommended.</w:t>
      </w:r>
    </w:p>
    <w:p w14:paraId="0B753D74" w14:textId="77777777" w:rsidR="007D10D9" w:rsidRPr="007D10D9" w:rsidRDefault="007D10D9" w:rsidP="007D10D9">
      <w:pPr>
        <w:numPr>
          <w:ilvl w:val="0"/>
          <w:numId w:val="27"/>
        </w:numPr>
        <w:rPr>
          <w:lang w:val="en-IN"/>
        </w:rPr>
      </w:pPr>
      <w:r w:rsidRPr="007D10D9">
        <w:rPr>
          <w:lang w:val="en-IN"/>
        </w:rPr>
        <w:t>Dual-core processor or better.</w:t>
      </w:r>
    </w:p>
    <w:p w14:paraId="2BC346C9" w14:textId="77777777" w:rsidR="007D10D9" w:rsidRPr="007D10D9" w:rsidRDefault="007D10D9" w:rsidP="007D10D9">
      <w:pPr>
        <w:numPr>
          <w:ilvl w:val="0"/>
          <w:numId w:val="27"/>
        </w:numPr>
        <w:rPr>
          <w:lang w:val="en-IN"/>
        </w:rPr>
      </w:pPr>
      <w:r w:rsidRPr="007D10D9">
        <w:rPr>
          <w:lang w:val="en-IN"/>
        </w:rPr>
        <w:t>Internet connection for cloud database access and online deployment.</w:t>
      </w:r>
    </w:p>
    <w:p w14:paraId="7D7F56F8" w14:textId="77777777" w:rsidR="007D10D9" w:rsidRPr="007D10D9" w:rsidRDefault="007D10D9" w:rsidP="007D10D9">
      <w:pPr>
        <w:rPr>
          <w:b/>
          <w:bCs/>
          <w:lang w:val="en-IN"/>
        </w:rPr>
      </w:pPr>
      <w:r w:rsidRPr="007D10D9">
        <w:rPr>
          <w:b/>
          <w:bCs/>
          <w:lang w:val="en-IN"/>
        </w:rPr>
        <w:t>6.2 Software Requirements</w:t>
      </w:r>
    </w:p>
    <w:p w14:paraId="19387303" w14:textId="77777777" w:rsidR="007D10D9" w:rsidRPr="007D10D9" w:rsidRDefault="007D10D9" w:rsidP="007D10D9">
      <w:pPr>
        <w:numPr>
          <w:ilvl w:val="0"/>
          <w:numId w:val="28"/>
        </w:numPr>
        <w:rPr>
          <w:lang w:val="en-IN"/>
        </w:rPr>
      </w:pPr>
      <w:r w:rsidRPr="007D10D9">
        <w:rPr>
          <w:lang w:val="en-IN"/>
        </w:rPr>
        <w:t>Operating system: Windows, Linux, or macOS.</w:t>
      </w:r>
    </w:p>
    <w:p w14:paraId="25A10AF0" w14:textId="77777777" w:rsidR="007D10D9" w:rsidRPr="007D10D9" w:rsidRDefault="007D10D9" w:rsidP="007D10D9">
      <w:pPr>
        <w:numPr>
          <w:ilvl w:val="0"/>
          <w:numId w:val="28"/>
        </w:numPr>
        <w:rPr>
          <w:lang w:val="en-IN"/>
        </w:rPr>
      </w:pPr>
      <w:r w:rsidRPr="007D10D9">
        <w:rPr>
          <w:lang w:val="en-IN"/>
        </w:rPr>
        <w:t>Visual Studio Code or another code editor.</w:t>
      </w:r>
    </w:p>
    <w:p w14:paraId="2E2D72A7" w14:textId="77777777" w:rsidR="007D10D9" w:rsidRPr="007D10D9" w:rsidRDefault="007D10D9" w:rsidP="007D10D9">
      <w:pPr>
        <w:numPr>
          <w:ilvl w:val="0"/>
          <w:numId w:val="28"/>
        </w:numPr>
        <w:rPr>
          <w:lang w:val="en-IN"/>
        </w:rPr>
      </w:pPr>
      <w:r w:rsidRPr="007D10D9">
        <w:rPr>
          <w:lang w:val="en-IN"/>
        </w:rPr>
        <w:t xml:space="preserve">Node.js and </w:t>
      </w:r>
      <w:proofErr w:type="spellStart"/>
      <w:r w:rsidRPr="007D10D9">
        <w:rPr>
          <w:lang w:val="en-IN"/>
        </w:rPr>
        <w:t>npm</w:t>
      </w:r>
      <w:proofErr w:type="spellEnd"/>
      <w:r w:rsidRPr="007D10D9">
        <w:rPr>
          <w:lang w:val="en-IN"/>
        </w:rPr>
        <w:t>.</w:t>
      </w:r>
    </w:p>
    <w:p w14:paraId="209445DD" w14:textId="77777777" w:rsidR="007D10D9" w:rsidRPr="007D10D9" w:rsidRDefault="007D10D9" w:rsidP="007D10D9">
      <w:pPr>
        <w:numPr>
          <w:ilvl w:val="0"/>
          <w:numId w:val="28"/>
        </w:numPr>
        <w:rPr>
          <w:lang w:val="en-IN"/>
        </w:rPr>
      </w:pPr>
      <w:r w:rsidRPr="007D10D9">
        <w:rPr>
          <w:lang w:val="en-IN"/>
        </w:rPr>
        <w:t>MongoDB local installation or MongoDB Atlas.</w:t>
      </w:r>
    </w:p>
    <w:p w14:paraId="7348F6EA" w14:textId="77777777" w:rsidR="007D10D9" w:rsidRPr="007D10D9" w:rsidRDefault="007D10D9" w:rsidP="007D10D9">
      <w:pPr>
        <w:numPr>
          <w:ilvl w:val="0"/>
          <w:numId w:val="28"/>
        </w:numPr>
        <w:rPr>
          <w:lang w:val="en-IN"/>
        </w:rPr>
      </w:pPr>
      <w:r w:rsidRPr="007D10D9">
        <w:rPr>
          <w:lang w:val="en-IN"/>
        </w:rPr>
        <w:t>Web browser such as Google Chrome.</w:t>
      </w:r>
    </w:p>
    <w:p w14:paraId="513561B9" w14:textId="77777777" w:rsidR="007D10D9" w:rsidRPr="007D10D9" w:rsidRDefault="007D10D9" w:rsidP="007D10D9">
      <w:pPr>
        <w:numPr>
          <w:ilvl w:val="0"/>
          <w:numId w:val="28"/>
        </w:numPr>
        <w:rPr>
          <w:lang w:val="en-IN"/>
        </w:rPr>
      </w:pPr>
      <w:r w:rsidRPr="007D10D9">
        <w:rPr>
          <w:lang w:val="en-IN"/>
        </w:rPr>
        <w:t>Postman or a similar API testing tool.</w:t>
      </w:r>
    </w:p>
    <w:p w14:paraId="07F2D3A5" w14:textId="77777777" w:rsidR="007D10D9" w:rsidRPr="007D10D9" w:rsidRDefault="007D10D9" w:rsidP="007D10D9">
      <w:pPr>
        <w:rPr>
          <w:b/>
          <w:bCs/>
          <w:lang w:val="en-IN"/>
        </w:rPr>
      </w:pPr>
      <w:r w:rsidRPr="007D10D9">
        <w:rPr>
          <w:b/>
          <w:bCs/>
          <w:lang w:val="en-IN"/>
        </w:rPr>
        <w:t>7. SYSTEM ARCHITECTURE</w:t>
      </w:r>
    </w:p>
    <w:p w14:paraId="09AE27D4" w14:textId="77777777" w:rsidR="007D10D9" w:rsidRPr="007D10D9" w:rsidRDefault="007D10D9" w:rsidP="007D10D9">
      <w:pPr>
        <w:rPr>
          <w:lang w:val="en-IN"/>
        </w:rPr>
      </w:pPr>
      <w:r w:rsidRPr="007D10D9">
        <w:rPr>
          <w:lang w:val="en-IN"/>
        </w:rPr>
        <w:t>The application follows a three-layer architecture.</w:t>
      </w:r>
    </w:p>
    <w:p w14:paraId="793A9D0B" w14:textId="77777777" w:rsidR="007D10D9" w:rsidRPr="007D10D9" w:rsidRDefault="007D10D9" w:rsidP="007D10D9">
      <w:pPr>
        <w:rPr>
          <w:lang w:val="en-IN"/>
        </w:rPr>
      </w:pPr>
      <w:r w:rsidRPr="007D10D9">
        <w:rPr>
          <w:b/>
          <w:bCs/>
          <w:lang w:val="en-IN"/>
        </w:rPr>
        <w:t>1. Presentation Layer:</w:t>
      </w:r>
      <w:r w:rsidRPr="007D10D9">
        <w:rPr>
          <w:lang w:val="en-IN"/>
        </w:rPr>
        <w:t xml:space="preserve"> React.js displays forms, dashboards, and traffic violation records to the user.</w:t>
      </w:r>
    </w:p>
    <w:p w14:paraId="58A7B591" w14:textId="77777777" w:rsidR="007D10D9" w:rsidRPr="007D10D9" w:rsidRDefault="007D10D9" w:rsidP="007D10D9">
      <w:pPr>
        <w:rPr>
          <w:lang w:val="en-IN"/>
        </w:rPr>
      </w:pPr>
      <w:r w:rsidRPr="007D10D9">
        <w:rPr>
          <w:b/>
          <w:bCs/>
          <w:lang w:val="en-IN"/>
        </w:rPr>
        <w:t>2. Application Layer:</w:t>
      </w:r>
      <w:r w:rsidRPr="007D10D9">
        <w:rPr>
          <w:lang w:val="en-IN"/>
        </w:rPr>
        <w:t xml:space="preserve"> Node.js and Express.js process requests, validate inputs, enforce access permissions, and perform CRUD operations.</w:t>
      </w:r>
    </w:p>
    <w:p w14:paraId="34ED5E35" w14:textId="77777777" w:rsidR="007D10D9" w:rsidRPr="007D10D9" w:rsidRDefault="007D10D9" w:rsidP="007D10D9">
      <w:pPr>
        <w:rPr>
          <w:lang w:val="en-IN"/>
        </w:rPr>
      </w:pPr>
      <w:r w:rsidRPr="007D10D9">
        <w:rPr>
          <w:b/>
          <w:bCs/>
          <w:lang w:val="en-IN"/>
        </w:rPr>
        <w:t>3. Database Layer:</w:t>
      </w:r>
      <w:r w:rsidRPr="007D10D9">
        <w:rPr>
          <w:lang w:val="en-IN"/>
        </w:rPr>
        <w:t xml:space="preserve"> MongoDB stores the violation reports, user information, and references to uploaded images.</w:t>
      </w:r>
    </w:p>
    <w:p w14:paraId="1143EBA0" w14:textId="77777777" w:rsidR="007D10D9" w:rsidRPr="007D10D9" w:rsidRDefault="007D10D9" w:rsidP="007D10D9">
      <w:pPr>
        <w:rPr>
          <w:b/>
          <w:bCs/>
          <w:lang w:val="en-IN"/>
        </w:rPr>
      </w:pPr>
      <w:r w:rsidRPr="007D10D9">
        <w:rPr>
          <w:b/>
          <w:bCs/>
          <w:lang w:val="en-IN"/>
        </w:rPr>
        <w:t>Data Flow</w:t>
      </w:r>
    </w:p>
    <w:p w14:paraId="75B320D4" w14:textId="77777777" w:rsidR="007D10D9" w:rsidRPr="007D10D9" w:rsidRDefault="007D10D9" w:rsidP="007D10D9">
      <w:pPr>
        <w:rPr>
          <w:lang w:val="en-IN"/>
        </w:rPr>
      </w:pPr>
      <w:r w:rsidRPr="007D10D9">
        <w:rPr>
          <w:lang w:val="en-IN"/>
        </w:rPr>
        <w:t>User → React.js Frontend → Express.js REST API → Node.js Processing → MongoDB Database</w:t>
      </w:r>
    </w:p>
    <w:p w14:paraId="73FF5EB2" w14:textId="77777777" w:rsidR="007D10D9" w:rsidRPr="007D10D9" w:rsidRDefault="007D10D9" w:rsidP="007D10D9">
      <w:pPr>
        <w:rPr>
          <w:lang w:val="en-IN"/>
        </w:rPr>
      </w:pPr>
      <w:r w:rsidRPr="007D10D9">
        <w:rPr>
          <w:lang w:val="en-IN"/>
        </w:rPr>
        <w:t>The response follows the reverse path, allowing the frontend to display the retrieved information or the result of an operation.</w:t>
      </w:r>
    </w:p>
    <w:p w14:paraId="26E0D245" w14:textId="77777777" w:rsidR="007D10D9" w:rsidRPr="007D10D9" w:rsidRDefault="007D10D9" w:rsidP="007D10D9">
      <w:pPr>
        <w:rPr>
          <w:b/>
          <w:bCs/>
          <w:lang w:val="en-IN"/>
        </w:rPr>
      </w:pPr>
      <w:r w:rsidRPr="007D10D9">
        <w:rPr>
          <w:b/>
          <w:bCs/>
          <w:lang w:val="en-IN"/>
        </w:rPr>
        <w:t>8. MODULES OF THE SYSTEM</w:t>
      </w:r>
    </w:p>
    <w:p w14:paraId="19EF616F" w14:textId="77777777" w:rsidR="007D10D9" w:rsidRPr="007D10D9" w:rsidRDefault="007D10D9" w:rsidP="007D10D9">
      <w:pPr>
        <w:rPr>
          <w:b/>
          <w:bCs/>
          <w:lang w:val="en-IN"/>
        </w:rPr>
      </w:pPr>
      <w:r w:rsidRPr="007D10D9">
        <w:rPr>
          <w:b/>
          <w:bCs/>
          <w:lang w:val="en-IN"/>
        </w:rPr>
        <w:t>8.1 User Authentication Module</w:t>
      </w:r>
    </w:p>
    <w:p w14:paraId="0F7993ED" w14:textId="77777777" w:rsidR="007D10D9" w:rsidRPr="007D10D9" w:rsidRDefault="007D10D9" w:rsidP="007D10D9">
      <w:pPr>
        <w:rPr>
          <w:lang w:val="en-IN"/>
        </w:rPr>
      </w:pPr>
      <w:r w:rsidRPr="007D10D9">
        <w:rPr>
          <w:lang w:val="en-IN"/>
        </w:rPr>
        <w:t>Allows users to register or log in when authentication is implemented. Access permissions determine which operations each user can perform.</w:t>
      </w:r>
    </w:p>
    <w:p w14:paraId="462CB234" w14:textId="77777777" w:rsidR="007D10D9" w:rsidRPr="007D10D9" w:rsidRDefault="007D10D9" w:rsidP="007D10D9">
      <w:pPr>
        <w:rPr>
          <w:b/>
          <w:bCs/>
          <w:lang w:val="en-IN"/>
        </w:rPr>
      </w:pPr>
      <w:r w:rsidRPr="007D10D9">
        <w:rPr>
          <w:b/>
          <w:bCs/>
          <w:lang w:val="en-IN"/>
        </w:rPr>
        <w:t>8.2 Traffic Violation Reporting Module</w:t>
      </w:r>
    </w:p>
    <w:p w14:paraId="3BBD5D31" w14:textId="77777777" w:rsidR="007D10D9" w:rsidRPr="007D10D9" w:rsidRDefault="007D10D9" w:rsidP="007D10D9">
      <w:pPr>
        <w:rPr>
          <w:lang w:val="en-IN"/>
        </w:rPr>
      </w:pPr>
      <w:r w:rsidRPr="007D10D9">
        <w:rPr>
          <w:lang w:val="en-IN"/>
        </w:rPr>
        <w:lastRenderedPageBreak/>
        <w:t>Provides a form to submit a new violation report containing:</w:t>
      </w:r>
    </w:p>
    <w:p w14:paraId="6AACF4A5" w14:textId="77777777" w:rsidR="007D10D9" w:rsidRPr="007D10D9" w:rsidRDefault="007D10D9" w:rsidP="007D10D9">
      <w:pPr>
        <w:numPr>
          <w:ilvl w:val="0"/>
          <w:numId w:val="29"/>
        </w:numPr>
        <w:rPr>
          <w:lang w:val="en-IN"/>
        </w:rPr>
      </w:pPr>
      <w:r w:rsidRPr="007D10D9">
        <w:rPr>
          <w:lang w:val="en-IN"/>
        </w:rPr>
        <w:t>Vehicle registration number.</w:t>
      </w:r>
    </w:p>
    <w:p w14:paraId="0832419A" w14:textId="77777777" w:rsidR="007D10D9" w:rsidRPr="007D10D9" w:rsidRDefault="007D10D9" w:rsidP="007D10D9">
      <w:pPr>
        <w:numPr>
          <w:ilvl w:val="0"/>
          <w:numId w:val="29"/>
        </w:numPr>
        <w:rPr>
          <w:lang w:val="en-IN"/>
        </w:rPr>
      </w:pPr>
      <w:r w:rsidRPr="007D10D9">
        <w:rPr>
          <w:lang w:val="en-IN"/>
        </w:rPr>
        <w:t>Violation type.</w:t>
      </w:r>
    </w:p>
    <w:p w14:paraId="0B0B5464" w14:textId="77777777" w:rsidR="007D10D9" w:rsidRPr="007D10D9" w:rsidRDefault="007D10D9" w:rsidP="007D10D9">
      <w:pPr>
        <w:numPr>
          <w:ilvl w:val="0"/>
          <w:numId w:val="29"/>
        </w:numPr>
        <w:rPr>
          <w:lang w:val="en-IN"/>
        </w:rPr>
      </w:pPr>
      <w:r w:rsidRPr="007D10D9">
        <w:rPr>
          <w:lang w:val="en-IN"/>
        </w:rPr>
        <w:t>Location of the incident.</w:t>
      </w:r>
    </w:p>
    <w:p w14:paraId="4CB13095" w14:textId="77777777" w:rsidR="007D10D9" w:rsidRPr="007D10D9" w:rsidRDefault="007D10D9" w:rsidP="007D10D9">
      <w:pPr>
        <w:numPr>
          <w:ilvl w:val="0"/>
          <w:numId w:val="29"/>
        </w:numPr>
        <w:rPr>
          <w:lang w:val="en-IN"/>
        </w:rPr>
      </w:pPr>
      <w:r w:rsidRPr="007D10D9">
        <w:rPr>
          <w:lang w:val="en-IN"/>
        </w:rPr>
        <w:t>Date and time.</w:t>
      </w:r>
    </w:p>
    <w:p w14:paraId="44A19D12" w14:textId="77777777" w:rsidR="007D10D9" w:rsidRPr="007D10D9" w:rsidRDefault="007D10D9" w:rsidP="007D10D9">
      <w:pPr>
        <w:numPr>
          <w:ilvl w:val="0"/>
          <w:numId w:val="29"/>
        </w:numPr>
        <w:rPr>
          <w:lang w:val="en-IN"/>
        </w:rPr>
      </w:pPr>
      <w:r w:rsidRPr="007D10D9">
        <w:rPr>
          <w:lang w:val="en-IN"/>
        </w:rPr>
        <w:t>Description of the violation.</w:t>
      </w:r>
    </w:p>
    <w:p w14:paraId="07138652" w14:textId="77777777" w:rsidR="007D10D9" w:rsidRPr="007D10D9" w:rsidRDefault="007D10D9" w:rsidP="007D10D9">
      <w:pPr>
        <w:numPr>
          <w:ilvl w:val="0"/>
          <w:numId w:val="29"/>
        </w:numPr>
        <w:rPr>
          <w:lang w:val="en-IN"/>
        </w:rPr>
      </w:pPr>
      <w:r w:rsidRPr="007D10D9">
        <w:rPr>
          <w:lang w:val="en-IN"/>
        </w:rPr>
        <w:t>Supporting image or evidence.</w:t>
      </w:r>
    </w:p>
    <w:p w14:paraId="1314B5E8" w14:textId="77777777" w:rsidR="007D10D9" w:rsidRPr="007D10D9" w:rsidRDefault="007D10D9" w:rsidP="007D10D9">
      <w:pPr>
        <w:rPr>
          <w:b/>
          <w:bCs/>
          <w:lang w:val="en-IN"/>
        </w:rPr>
      </w:pPr>
      <w:r w:rsidRPr="007D10D9">
        <w:rPr>
          <w:b/>
          <w:bCs/>
          <w:lang w:val="en-IN"/>
        </w:rPr>
        <w:t>8.3 Violation Management Module</w:t>
      </w:r>
    </w:p>
    <w:p w14:paraId="1C934F03" w14:textId="77777777" w:rsidR="007D10D9" w:rsidRPr="007D10D9" w:rsidRDefault="007D10D9" w:rsidP="007D10D9">
      <w:pPr>
        <w:rPr>
          <w:lang w:val="en-IN"/>
        </w:rPr>
      </w:pPr>
      <w:r w:rsidRPr="007D10D9">
        <w:rPr>
          <w:lang w:val="en-IN"/>
        </w:rPr>
        <w:t>Allows authorized users to view submitted reports, inspect details, edit permitted fields, and update the report status.</w:t>
      </w:r>
    </w:p>
    <w:p w14:paraId="5A4AF5BD" w14:textId="77777777" w:rsidR="007D10D9" w:rsidRPr="007D10D9" w:rsidRDefault="007D10D9" w:rsidP="007D10D9">
      <w:pPr>
        <w:rPr>
          <w:b/>
          <w:bCs/>
          <w:lang w:val="en-IN"/>
        </w:rPr>
      </w:pPr>
      <w:r w:rsidRPr="007D10D9">
        <w:rPr>
          <w:b/>
          <w:bCs/>
          <w:lang w:val="en-IN"/>
        </w:rPr>
        <w:t>8.4 Image Upload Module</w:t>
      </w:r>
    </w:p>
    <w:p w14:paraId="08C230BA" w14:textId="77777777" w:rsidR="007D10D9" w:rsidRPr="007D10D9" w:rsidRDefault="007D10D9" w:rsidP="007D10D9">
      <w:pPr>
        <w:rPr>
          <w:lang w:val="en-IN"/>
        </w:rPr>
      </w:pPr>
      <w:r w:rsidRPr="007D10D9">
        <w:rPr>
          <w:lang w:val="en-IN"/>
        </w:rPr>
        <w:t>Allows users to attach photographs to reports. The system stores the image or a reference to its storage location and associates it with the corresponding report.</w:t>
      </w:r>
    </w:p>
    <w:p w14:paraId="1CD3F39D" w14:textId="77777777" w:rsidR="007D10D9" w:rsidRPr="007D10D9" w:rsidRDefault="007D10D9" w:rsidP="007D10D9">
      <w:pPr>
        <w:rPr>
          <w:b/>
          <w:bCs/>
          <w:lang w:val="en-IN"/>
        </w:rPr>
      </w:pPr>
      <w:r w:rsidRPr="007D10D9">
        <w:rPr>
          <w:b/>
          <w:bCs/>
          <w:lang w:val="en-IN"/>
        </w:rPr>
        <w:t>8.5 Search and Filter Module</w:t>
      </w:r>
    </w:p>
    <w:p w14:paraId="0A358FAD" w14:textId="77777777" w:rsidR="007D10D9" w:rsidRPr="007D10D9" w:rsidRDefault="007D10D9" w:rsidP="007D10D9">
      <w:pPr>
        <w:rPr>
          <w:lang w:val="en-IN"/>
        </w:rPr>
      </w:pPr>
      <w:r w:rsidRPr="007D10D9">
        <w:rPr>
          <w:lang w:val="en-IN"/>
        </w:rPr>
        <w:t>Enables users to search by vehicle registration number, violation type, date, location, or report status.</w:t>
      </w:r>
    </w:p>
    <w:p w14:paraId="43D597D2" w14:textId="77777777" w:rsidR="007D10D9" w:rsidRPr="007D10D9" w:rsidRDefault="007D10D9" w:rsidP="007D10D9">
      <w:pPr>
        <w:rPr>
          <w:b/>
          <w:bCs/>
          <w:lang w:val="en-IN"/>
        </w:rPr>
      </w:pPr>
      <w:r w:rsidRPr="007D10D9">
        <w:rPr>
          <w:b/>
          <w:bCs/>
          <w:lang w:val="en-IN"/>
        </w:rPr>
        <w:t>8.6 Admin Dashboard Module</w:t>
      </w:r>
    </w:p>
    <w:p w14:paraId="742E2110" w14:textId="77777777" w:rsidR="007D10D9" w:rsidRPr="007D10D9" w:rsidRDefault="007D10D9" w:rsidP="007D10D9">
      <w:pPr>
        <w:rPr>
          <w:lang w:val="en-IN"/>
        </w:rPr>
      </w:pPr>
      <w:r w:rsidRPr="007D10D9">
        <w:rPr>
          <w:lang w:val="en-IN"/>
        </w:rPr>
        <w:t>Displays summary information, such as total reports, pending reports, reviewed reports, and resolved reports. The dashboard can also provide access to report management functions.</w:t>
      </w:r>
    </w:p>
    <w:p w14:paraId="28B7517C" w14:textId="77777777" w:rsidR="007D10D9" w:rsidRPr="007D10D9" w:rsidRDefault="007D10D9" w:rsidP="007D10D9">
      <w:pPr>
        <w:rPr>
          <w:b/>
          <w:bCs/>
          <w:lang w:val="en-IN"/>
        </w:rPr>
      </w:pPr>
      <w:r w:rsidRPr="007D10D9">
        <w:rPr>
          <w:b/>
          <w:bCs/>
          <w:lang w:val="en-IN"/>
        </w:rPr>
        <w:t>9. DATABASE DESIGN</w:t>
      </w:r>
    </w:p>
    <w:p w14:paraId="1BBDC077" w14:textId="77777777" w:rsidR="007D10D9" w:rsidRPr="007D10D9" w:rsidRDefault="007D10D9" w:rsidP="007D10D9">
      <w:pPr>
        <w:rPr>
          <w:lang w:val="en-IN"/>
        </w:rPr>
      </w:pPr>
      <w:r w:rsidRPr="007D10D9">
        <w:rPr>
          <w:lang w:val="en-IN"/>
        </w:rPr>
        <w:t>The application can use the following MongoDB collections.</w:t>
      </w:r>
    </w:p>
    <w:p w14:paraId="598D5478" w14:textId="77777777" w:rsidR="007D10D9" w:rsidRPr="007D10D9" w:rsidRDefault="007D10D9" w:rsidP="007D10D9">
      <w:pPr>
        <w:rPr>
          <w:b/>
          <w:bCs/>
          <w:lang w:val="en-IN"/>
        </w:rPr>
      </w:pPr>
      <w:r w:rsidRPr="007D10D9">
        <w:rPr>
          <w:b/>
          <w:bCs/>
          <w:lang w:val="en-IN"/>
        </w:rPr>
        <w:t>9.1 Violations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381"/>
      </w:tblGrid>
      <w:tr w:rsidR="007D10D9" w:rsidRPr="007D10D9" w14:paraId="65B93EF8" w14:textId="77777777">
        <w:trPr>
          <w:tblCellSpacing w:w="15" w:type="dxa"/>
        </w:trPr>
        <w:tc>
          <w:tcPr>
            <w:tcW w:w="0" w:type="auto"/>
            <w:vAlign w:val="center"/>
            <w:hideMark/>
          </w:tcPr>
          <w:p w14:paraId="1DEE6520" w14:textId="77777777" w:rsidR="007D10D9" w:rsidRPr="007D10D9" w:rsidRDefault="007D10D9" w:rsidP="007D10D9">
            <w:pPr>
              <w:rPr>
                <w:b/>
                <w:bCs/>
                <w:lang w:val="en-IN"/>
              </w:rPr>
            </w:pPr>
            <w:r w:rsidRPr="007D10D9">
              <w:rPr>
                <w:b/>
                <w:bCs/>
                <w:lang w:val="en-IN"/>
              </w:rPr>
              <w:t>Field</w:t>
            </w:r>
          </w:p>
        </w:tc>
        <w:tc>
          <w:tcPr>
            <w:tcW w:w="0" w:type="auto"/>
            <w:vAlign w:val="center"/>
            <w:hideMark/>
          </w:tcPr>
          <w:p w14:paraId="5DAA34D2" w14:textId="77777777" w:rsidR="007D10D9" w:rsidRPr="007D10D9" w:rsidRDefault="007D10D9" w:rsidP="007D10D9">
            <w:pPr>
              <w:rPr>
                <w:b/>
                <w:bCs/>
                <w:lang w:val="en-IN"/>
              </w:rPr>
            </w:pPr>
            <w:r w:rsidRPr="007D10D9">
              <w:rPr>
                <w:b/>
                <w:bCs/>
                <w:lang w:val="en-IN"/>
              </w:rPr>
              <w:t>Description</w:t>
            </w:r>
          </w:p>
        </w:tc>
      </w:tr>
      <w:tr w:rsidR="007D10D9" w:rsidRPr="007D10D9" w14:paraId="33750A2C" w14:textId="77777777">
        <w:trPr>
          <w:tblCellSpacing w:w="15" w:type="dxa"/>
        </w:trPr>
        <w:tc>
          <w:tcPr>
            <w:tcW w:w="0" w:type="auto"/>
            <w:vAlign w:val="center"/>
            <w:hideMark/>
          </w:tcPr>
          <w:p w14:paraId="0EB19267" w14:textId="77777777" w:rsidR="007D10D9" w:rsidRPr="007D10D9" w:rsidRDefault="007D10D9" w:rsidP="007D10D9">
            <w:pPr>
              <w:rPr>
                <w:lang w:val="en-IN"/>
              </w:rPr>
            </w:pPr>
            <w:r w:rsidRPr="007D10D9">
              <w:rPr>
                <w:lang w:val="en-IN"/>
              </w:rPr>
              <w:t>_id</w:t>
            </w:r>
          </w:p>
        </w:tc>
        <w:tc>
          <w:tcPr>
            <w:tcW w:w="0" w:type="auto"/>
            <w:vAlign w:val="center"/>
            <w:hideMark/>
          </w:tcPr>
          <w:p w14:paraId="4D4A38E2" w14:textId="77777777" w:rsidR="007D10D9" w:rsidRPr="007D10D9" w:rsidRDefault="007D10D9" w:rsidP="007D10D9">
            <w:pPr>
              <w:rPr>
                <w:lang w:val="en-IN"/>
              </w:rPr>
            </w:pPr>
            <w:r w:rsidRPr="007D10D9">
              <w:rPr>
                <w:lang w:val="en-IN"/>
              </w:rPr>
              <w:t>Unique report identifier</w:t>
            </w:r>
          </w:p>
        </w:tc>
      </w:tr>
      <w:tr w:rsidR="007D10D9" w:rsidRPr="007D10D9" w14:paraId="3D99B3B2" w14:textId="77777777">
        <w:trPr>
          <w:tblCellSpacing w:w="15" w:type="dxa"/>
        </w:trPr>
        <w:tc>
          <w:tcPr>
            <w:tcW w:w="0" w:type="auto"/>
            <w:vAlign w:val="center"/>
            <w:hideMark/>
          </w:tcPr>
          <w:p w14:paraId="2C140C2F" w14:textId="77777777" w:rsidR="007D10D9" w:rsidRPr="007D10D9" w:rsidRDefault="007D10D9" w:rsidP="007D10D9">
            <w:pPr>
              <w:rPr>
                <w:lang w:val="en-IN"/>
              </w:rPr>
            </w:pPr>
            <w:proofErr w:type="spellStart"/>
            <w:r w:rsidRPr="007D10D9">
              <w:rPr>
                <w:lang w:val="en-IN"/>
              </w:rPr>
              <w:t>vehicleNumber</w:t>
            </w:r>
            <w:proofErr w:type="spellEnd"/>
          </w:p>
        </w:tc>
        <w:tc>
          <w:tcPr>
            <w:tcW w:w="0" w:type="auto"/>
            <w:vAlign w:val="center"/>
            <w:hideMark/>
          </w:tcPr>
          <w:p w14:paraId="18242485" w14:textId="77777777" w:rsidR="007D10D9" w:rsidRPr="007D10D9" w:rsidRDefault="007D10D9" w:rsidP="007D10D9">
            <w:pPr>
              <w:rPr>
                <w:lang w:val="en-IN"/>
              </w:rPr>
            </w:pPr>
            <w:r w:rsidRPr="007D10D9">
              <w:rPr>
                <w:lang w:val="en-IN"/>
              </w:rPr>
              <w:t>Vehicle registration number</w:t>
            </w:r>
          </w:p>
        </w:tc>
      </w:tr>
      <w:tr w:rsidR="007D10D9" w:rsidRPr="007D10D9" w14:paraId="1E2C9AE4" w14:textId="77777777">
        <w:trPr>
          <w:tblCellSpacing w:w="15" w:type="dxa"/>
        </w:trPr>
        <w:tc>
          <w:tcPr>
            <w:tcW w:w="0" w:type="auto"/>
            <w:vAlign w:val="center"/>
            <w:hideMark/>
          </w:tcPr>
          <w:p w14:paraId="4C8F820A" w14:textId="77777777" w:rsidR="007D10D9" w:rsidRPr="007D10D9" w:rsidRDefault="007D10D9" w:rsidP="007D10D9">
            <w:pPr>
              <w:rPr>
                <w:lang w:val="en-IN"/>
              </w:rPr>
            </w:pPr>
            <w:proofErr w:type="spellStart"/>
            <w:r w:rsidRPr="007D10D9">
              <w:rPr>
                <w:lang w:val="en-IN"/>
              </w:rPr>
              <w:t>violationType</w:t>
            </w:r>
            <w:proofErr w:type="spellEnd"/>
          </w:p>
        </w:tc>
        <w:tc>
          <w:tcPr>
            <w:tcW w:w="0" w:type="auto"/>
            <w:vAlign w:val="center"/>
            <w:hideMark/>
          </w:tcPr>
          <w:p w14:paraId="387C9353" w14:textId="77777777" w:rsidR="007D10D9" w:rsidRPr="007D10D9" w:rsidRDefault="007D10D9" w:rsidP="007D10D9">
            <w:pPr>
              <w:rPr>
                <w:lang w:val="en-IN"/>
              </w:rPr>
            </w:pPr>
            <w:r w:rsidRPr="007D10D9">
              <w:rPr>
                <w:lang w:val="en-IN"/>
              </w:rPr>
              <w:t>Type of traffic violation</w:t>
            </w:r>
          </w:p>
        </w:tc>
      </w:tr>
      <w:tr w:rsidR="007D10D9" w:rsidRPr="007D10D9" w14:paraId="53BCB4BE" w14:textId="77777777">
        <w:trPr>
          <w:tblCellSpacing w:w="15" w:type="dxa"/>
        </w:trPr>
        <w:tc>
          <w:tcPr>
            <w:tcW w:w="0" w:type="auto"/>
            <w:vAlign w:val="center"/>
            <w:hideMark/>
          </w:tcPr>
          <w:p w14:paraId="303ED819" w14:textId="77777777" w:rsidR="007D10D9" w:rsidRPr="007D10D9" w:rsidRDefault="007D10D9" w:rsidP="007D10D9">
            <w:pPr>
              <w:rPr>
                <w:lang w:val="en-IN"/>
              </w:rPr>
            </w:pPr>
            <w:r w:rsidRPr="007D10D9">
              <w:rPr>
                <w:lang w:val="en-IN"/>
              </w:rPr>
              <w:t>location</w:t>
            </w:r>
          </w:p>
        </w:tc>
        <w:tc>
          <w:tcPr>
            <w:tcW w:w="0" w:type="auto"/>
            <w:vAlign w:val="center"/>
            <w:hideMark/>
          </w:tcPr>
          <w:p w14:paraId="75F5048E" w14:textId="77777777" w:rsidR="007D10D9" w:rsidRPr="007D10D9" w:rsidRDefault="007D10D9" w:rsidP="007D10D9">
            <w:pPr>
              <w:rPr>
                <w:lang w:val="en-IN"/>
              </w:rPr>
            </w:pPr>
            <w:r w:rsidRPr="007D10D9">
              <w:rPr>
                <w:lang w:val="en-IN"/>
              </w:rPr>
              <w:t>Incident location</w:t>
            </w:r>
          </w:p>
        </w:tc>
      </w:tr>
      <w:tr w:rsidR="007D10D9" w:rsidRPr="007D10D9" w14:paraId="6351AD60" w14:textId="77777777">
        <w:trPr>
          <w:tblCellSpacing w:w="15" w:type="dxa"/>
        </w:trPr>
        <w:tc>
          <w:tcPr>
            <w:tcW w:w="0" w:type="auto"/>
            <w:vAlign w:val="center"/>
            <w:hideMark/>
          </w:tcPr>
          <w:p w14:paraId="096ED24A" w14:textId="77777777" w:rsidR="007D10D9" w:rsidRPr="007D10D9" w:rsidRDefault="007D10D9" w:rsidP="007D10D9">
            <w:pPr>
              <w:rPr>
                <w:lang w:val="en-IN"/>
              </w:rPr>
            </w:pPr>
            <w:proofErr w:type="spellStart"/>
            <w:r w:rsidRPr="007D10D9">
              <w:rPr>
                <w:lang w:val="en-IN"/>
              </w:rPr>
              <w:t>violationDate</w:t>
            </w:r>
            <w:proofErr w:type="spellEnd"/>
          </w:p>
        </w:tc>
        <w:tc>
          <w:tcPr>
            <w:tcW w:w="0" w:type="auto"/>
            <w:vAlign w:val="center"/>
            <w:hideMark/>
          </w:tcPr>
          <w:p w14:paraId="7B861E9F" w14:textId="77777777" w:rsidR="007D10D9" w:rsidRPr="007D10D9" w:rsidRDefault="007D10D9" w:rsidP="007D10D9">
            <w:pPr>
              <w:rPr>
                <w:lang w:val="en-IN"/>
              </w:rPr>
            </w:pPr>
            <w:r w:rsidRPr="007D10D9">
              <w:rPr>
                <w:lang w:val="en-IN"/>
              </w:rPr>
              <w:t>Date and time of violation</w:t>
            </w:r>
          </w:p>
        </w:tc>
      </w:tr>
      <w:tr w:rsidR="007D10D9" w:rsidRPr="007D10D9" w14:paraId="3ED59D40" w14:textId="77777777">
        <w:trPr>
          <w:tblCellSpacing w:w="15" w:type="dxa"/>
        </w:trPr>
        <w:tc>
          <w:tcPr>
            <w:tcW w:w="0" w:type="auto"/>
            <w:vAlign w:val="center"/>
            <w:hideMark/>
          </w:tcPr>
          <w:p w14:paraId="4F752034" w14:textId="77777777" w:rsidR="007D10D9" w:rsidRPr="007D10D9" w:rsidRDefault="007D10D9" w:rsidP="007D10D9">
            <w:pPr>
              <w:rPr>
                <w:lang w:val="en-IN"/>
              </w:rPr>
            </w:pPr>
            <w:r w:rsidRPr="007D10D9">
              <w:rPr>
                <w:lang w:val="en-IN"/>
              </w:rPr>
              <w:t>description</w:t>
            </w:r>
          </w:p>
        </w:tc>
        <w:tc>
          <w:tcPr>
            <w:tcW w:w="0" w:type="auto"/>
            <w:vAlign w:val="center"/>
            <w:hideMark/>
          </w:tcPr>
          <w:p w14:paraId="5B614D0C" w14:textId="77777777" w:rsidR="007D10D9" w:rsidRPr="007D10D9" w:rsidRDefault="007D10D9" w:rsidP="007D10D9">
            <w:pPr>
              <w:rPr>
                <w:lang w:val="en-IN"/>
              </w:rPr>
            </w:pPr>
            <w:r w:rsidRPr="007D10D9">
              <w:rPr>
                <w:lang w:val="en-IN"/>
              </w:rPr>
              <w:t>Details of the incident</w:t>
            </w:r>
          </w:p>
        </w:tc>
      </w:tr>
      <w:tr w:rsidR="007D10D9" w:rsidRPr="007D10D9" w14:paraId="3A020A53" w14:textId="77777777">
        <w:trPr>
          <w:tblCellSpacing w:w="15" w:type="dxa"/>
        </w:trPr>
        <w:tc>
          <w:tcPr>
            <w:tcW w:w="0" w:type="auto"/>
            <w:vAlign w:val="center"/>
            <w:hideMark/>
          </w:tcPr>
          <w:p w14:paraId="23FE7C90" w14:textId="77777777" w:rsidR="007D10D9" w:rsidRPr="007D10D9" w:rsidRDefault="007D10D9" w:rsidP="007D10D9">
            <w:pPr>
              <w:rPr>
                <w:lang w:val="en-IN"/>
              </w:rPr>
            </w:pPr>
            <w:proofErr w:type="spellStart"/>
            <w:r w:rsidRPr="007D10D9">
              <w:rPr>
                <w:lang w:val="en-IN"/>
              </w:rPr>
              <w:t>imageUrl</w:t>
            </w:r>
            <w:proofErr w:type="spellEnd"/>
          </w:p>
        </w:tc>
        <w:tc>
          <w:tcPr>
            <w:tcW w:w="0" w:type="auto"/>
            <w:vAlign w:val="center"/>
            <w:hideMark/>
          </w:tcPr>
          <w:p w14:paraId="74FD71C2" w14:textId="77777777" w:rsidR="007D10D9" w:rsidRPr="007D10D9" w:rsidRDefault="007D10D9" w:rsidP="007D10D9">
            <w:pPr>
              <w:rPr>
                <w:lang w:val="en-IN"/>
              </w:rPr>
            </w:pPr>
            <w:r w:rsidRPr="007D10D9">
              <w:rPr>
                <w:lang w:val="en-IN"/>
              </w:rPr>
              <w:t>Path or URL of the evidence image</w:t>
            </w:r>
          </w:p>
        </w:tc>
      </w:tr>
      <w:tr w:rsidR="007D10D9" w:rsidRPr="007D10D9" w14:paraId="15F95425" w14:textId="77777777">
        <w:trPr>
          <w:tblCellSpacing w:w="15" w:type="dxa"/>
        </w:trPr>
        <w:tc>
          <w:tcPr>
            <w:tcW w:w="0" w:type="auto"/>
            <w:vAlign w:val="center"/>
            <w:hideMark/>
          </w:tcPr>
          <w:p w14:paraId="7B52ECE3" w14:textId="77777777" w:rsidR="007D10D9" w:rsidRPr="007D10D9" w:rsidRDefault="007D10D9" w:rsidP="007D10D9">
            <w:pPr>
              <w:rPr>
                <w:lang w:val="en-IN"/>
              </w:rPr>
            </w:pPr>
            <w:r w:rsidRPr="007D10D9">
              <w:rPr>
                <w:lang w:val="en-IN"/>
              </w:rPr>
              <w:t>status</w:t>
            </w:r>
          </w:p>
        </w:tc>
        <w:tc>
          <w:tcPr>
            <w:tcW w:w="0" w:type="auto"/>
            <w:vAlign w:val="center"/>
            <w:hideMark/>
          </w:tcPr>
          <w:p w14:paraId="3756BF65" w14:textId="77777777" w:rsidR="007D10D9" w:rsidRPr="007D10D9" w:rsidRDefault="007D10D9" w:rsidP="007D10D9">
            <w:pPr>
              <w:rPr>
                <w:lang w:val="en-IN"/>
              </w:rPr>
            </w:pPr>
            <w:r w:rsidRPr="007D10D9">
              <w:rPr>
                <w:lang w:val="en-IN"/>
              </w:rPr>
              <w:t>Pending, Under Review, Resolved, or Rejected</w:t>
            </w:r>
          </w:p>
        </w:tc>
      </w:tr>
      <w:tr w:rsidR="007D10D9" w:rsidRPr="007D10D9" w14:paraId="3E76BA70" w14:textId="77777777">
        <w:trPr>
          <w:tblCellSpacing w:w="15" w:type="dxa"/>
        </w:trPr>
        <w:tc>
          <w:tcPr>
            <w:tcW w:w="0" w:type="auto"/>
            <w:vAlign w:val="center"/>
            <w:hideMark/>
          </w:tcPr>
          <w:p w14:paraId="191DC9BD" w14:textId="77777777" w:rsidR="007D10D9" w:rsidRPr="007D10D9" w:rsidRDefault="007D10D9" w:rsidP="007D10D9">
            <w:pPr>
              <w:rPr>
                <w:lang w:val="en-IN"/>
              </w:rPr>
            </w:pPr>
            <w:proofErr w:type="spellStart"/>
            <w:r w:rsidRPr="007D10D9">
              <w:rPr>
                <w:lang w:val="en-IN"/>
              </w:rPr>
              <w:t>reportedBy</w:t>
            </w:r>
            <w:proofErr w:type="spellEnd"/>
          </w:p>
        </w:tc>
        <w:tc>
          <w:tcPr>
            <w:tcW w:w="0" w:type="auto"/>
            <w:vAlign w:val="center"/>
            <w:hideMark/>
          </w:tcPr>
          <w:p w14:paraId="26D11747" w14:textId="77777777" w:rsidR="007D10D9" w:rsidRPr="007D10D9" w:rsidRDefault="007D10D9" w:rsidP="007D10D9">
            <w:pPr>
              <w:rPr>
                <w:lang w:val="en-IN"/>
              </w:rPr>
            </w:pPr>
            <w:r w:rsidRPr="007D10D9">
              <w:rPr>
                <w:lang w:val="en-IN"/>
              </w:rPr>
              <w:t>Reference to the user who submitted the report</w:t>
            </w:r>
          </w:p>
        </w:tc>
      </w:tr>
      <w:tr w:rsidR="007D10D9" w:rsidRPr="007D10D9" w14:paraId="5C21C533" w14:textId="77777777">
        <w:trPr>
          <w:tblCellSpacing w:w="15" w:type="dxa"/>
        </w:trPr>
        <w:tc>
          <w:tcPr>
            <w:tcW w:w="0" w:type="auto"/>
            <w:vAlign w:val="center"/>
            <w:hideMark/>
          </w:tcPr>
          <w:p w14:paraId="6BDB24A4" w14:textId="77777777" w:rsidR="007D10D9" w:rsidRPr="007D10D9" w:rsidRDefault="007D10D9" w:rsidP="007D10D9">
            <w:pPr>
              <w:rPr>
                <w:lang w:val="en-IN"/>
              </w:rPr>
            </w:pPr>
            <w:proofErr w:type="spellStart"/>
            <w:r w:rsidRPr="007D10D9">
              <w:rPr>
                <w:lang w:val="en-IN"/>
              </w:rPr>
              <w:t>createdAt</w:t>
            </w:r>
            <w:proofErr w:type="spellEnd"/>
          </w:p>
        </w:tc>
        <w:tc>
          <w:tcPr>
            <w:tcW w:w="0" w:type="auto"/>
            <w:vAlign w:val="center"/>
            <w:hideMark/>
          </w:tcPr>
          <w:p w14:paraId="51198C22" w14:textId="77777777" w:rsidR="007D10D9" w:rsidRPr="007D10D9" w:rsidRDefault="007D10D9" w:rsidP="007D10D9">
            <w:pPr>
              <w:rPr>
                <w:lang w:val="en-IN"/>
              </w:rPr>
            </w:pPr>
            <w:r w:rsidRPr="007D10D9">
              <w:rPr>
                <w:lang w:val="en-IN"/>
              </w:rPr>
              <w:t>Record creation timestamp</w:t>
            </w:r>
          </w:p>
        </w:tc>
      </w:tr>
      <w:tr w:rsidR="007D10D9" w:rsidRPr="007D10D9" w14:paraId="3E89F23A" w14:textId="77777777">
        <w:trPr>
          <w:tblCellSpacing w:w="15" w:type="dxa"/>
        </w:trPr>
        <w:tc>
          <w:tcPr>
            <w:tcW w:w="0" w:type="auto"/>
            <w:vAlign w:val="center"/>
            <w:hideMark/>
          </w:tcPr>
          <w:p w14:paraId="16970EFF" w14:textId="77777777" w:rsidR="007D10D9" w:rsidRPr="007D10D9" w:rsidRDefault="007D10D9" w:rsidP="007D10D9">
            <w:pPr>
              <w:rPr>
                <w:lang w:val="en-IN"/>
              </w:rPr>
            </w:pPr>
            <w:proofErr w:type="spellStart"/>
            <w:r w:rsidRPr="007D10D9">
              <w:rPr>
                <w:lang w:val="en-IN"/>
              </w:rPr>
              <w:t>updatedAt</w:t>
            </w:r>
            <w:proofErr w:type="spellEnd"/>
          </w:p>
        </w:tc>
        <w:tc>
          <w:tcPr>
            <w:tcW w:w="0" w:type="auto"/>
            <w:vAlign w:val="center"/>
            <w:hideMark/>
          </w:tcPr>
          <w:p w14:paraId="3C26FB78" w14:textId="77777777" w:rsidR="007D10D9" w:rsidRPr="007D10D9" w:rsidRDefault="007D10D9" w:rsidP="007D10D9">
            <w:pPr>
              <w:rPr>
                <w:lang w:val="en-IN"/>
              </w:rPr>
            </w:pPr>
            <w:r w:rsidRPr="007D10D9">
              <w:rPr>
                <w:lang w:val="en-IN"/>
              </w:rPr>
              <w:t>Last update timestamp</w:t>
            </w:r>
          </w:p>
        </w:tc>
      </w:tr>
    </w:tbl>
    <w:p w14:paraId="4D1E676C" w14:textId="77777777" w:rsidR="007D10D9" w:rsidRPr="007D10D9" w:rsidRDefault="007D10D9" w:rsidP="007D10D9">
      <w:pPr>
        <w:rPr>
          <w:b/>
          <w:bCs/>
          <w:lang w:val="en-IN"/>
        </w:rPr>
      </w:pPr>
      <w:r w:rsidRPr="007D10D9">
        <w:rPr>
          <w:b/>
          <w:bCs/>
          <w:lang w:val="en-IN"/>
        </w:rPr>
        <w:t>9.2 Users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2615"/>
      </w:tblGrid>
      <w:tr w:rsidR="007D10D9" w:rsidRPr="007D10D9" w14:paraId="197E27A8" w14:textId="77777777">
        <w:trPr>
          <w:tblCellSpacing w:w="15" w:type="dxa"/>
        </w:trPr>
        <w:tc>
          <w:tcPr>
            <w:tcW w:w="0" w:type="auto"/>
            <w:vAlign w:val="center"/>
            <w:hideMark/>
          </w:tcPr>
          <w:p w14:paraId="22727799" w14:textId="77777777" w:rsidR="007D10D9" w:rsidRPr="007D10D9" w:rsidRDefault="007D10D9" w:rsidP="007D10D9">
            <w:pPr>
              <w:rPr>
                <w:b/>
                <w:bCs/>
                <w:lang w:val="en-IN"/>
              </w:rPr>
            </w:pPr>
            <w:r w:rsidRPr="007D10D9">
              <w:rPr>
                <w:b/>
                <w:bCs/>
                <w:lang w:val="en-IN"/>
              </w:rPr>
              <w:t>Field</w:t>
            </w:r>
          </w:p>
        </w:tc>
        <w:tc>
          <w:tcPr>
            <w:tcW w:w="0" w:type="auto"/>
            <w:vAlign w:val="center"/>
            <w:hideMark/>
          </w:tcPr>
          <w:p w14:paraId="1C62E880" w14:textId="77777777" w:rsidR="007D10D9" w:rsidRPr="007D10D9" w:rsidRDefault="007D10D9" w:rsidP="007D10D9">
            <w:pPr>
              <w:rPr>
                <w:b/>
                <w:bCs/>
                <w:lang w:val="en-IN"/>
              </w:rPr>
            </w:pPr>
            <w:r w:rsidRPr="007D10D9">
              <w:rPr>
                <w:b/>
                <w:bCs/>
                <w:lang w:val="en-IN"/>
              </w:rPr>
              <w:t>Description</w:t>
            </w:r>
          </w:p>
        </w:tc>
      </w:tr>
      <w:tr w:rsidR="007D10D9" w:rsidRPr="007D10D9" w14:paraId="513FA732" w14:textId="77777777">
        <w:trPr>
          <w:tblCellSpacing w:w="15" w:type="dxa"/>
        </w:trPr>
        <w:tc>
          <w:tcPr>
            <w:tcW w:w="0" w:type="auto"/>
            <w:vAlign w:val="center"/>
            <w:hideMark/>
          </w:tcPr>
          <w:p w14:paraId="17C41181" w14:textId="77777777" w:rsidR="007D10D9" w:rsidRPr="007D10D9" w:rsidRDefault="007D10D9" w:rsidP="007D10D9">
            <w:pPr>
              <w:rPr>
                <w:lang w:val="en-IN"/>
              </w:rPr>
            </w:pPr>
            <w:r w:rsidRPr="007D10D9">
              <w:rPr>
                <w:lang w:val="en-IN"/>
              </w:rPr>
              <w:t>_id</w:t>
            </w:r>
          </w:p>
        </w:tc>
        <w:tc>
          <w:tcPr>
            <w:tcW w:w="0" w:type="auto"/>
            <w:vAlign w:val="center"/>
            <w:hideMark/>
          </w:tcPr>
          <w:p w14:paraId="57E0418D" w14:textId="77777777" w:rsidR="007D10D9" w:rsidRPr="007D10D9" w:rsidRDefault="007D10D9" w:rsidP="007D10D9">
            <w:pPr>
              <w:rPr>
                <w:lang w:val="en-IN"/>
              </w:rPr>
            </w:pPr>
            <w:r w:rsidRPr="007D10D9">
              <w:rPr>
                <w:lang w:val="en-IN"/>
              </w:rPr>
              <w:t>Unique user identifier</w:t>
            </w:r>
          </w:p>
        </w:tc>
      </w:tr>
      <w:tr w:rsidR="007D10D9" w:rsidRPr="007D10D9" w14:paraId="4A9EFCDF" w14:textId="77777777">
        <w:trPr>
          <w:tblCellSpacing w:w="15" w:type="dxa"/>
        </w:trPr>
        <w:tc>
          <w:tcPr>
            <w:tcW w:w="0" w:type="auto"/>
            <w:vAlign w:val="center"/>
            <w:hideMark/>
          </w:tcPr>
          <w:p w14:paraId="11FE155D" w14:textId="77777777" w:rsidR="007D10D9" w:rsidRPr="007D10D9" w:rsidRDefault="007D10D9" w:rsidP="007D10D9">
            <w:pPr>
              <w:rPr>
                <w:lang w:val="en-IN"/>
              </w:rPr>
            </w:pPr>
            <w:r w:rsidRPr="007D10D9">
              <w:rPr>
                <w:lang w:val="en-IN"/>
              </w:rPr>
              <w:t>name</w:t>
            </w:r>
          </w:p>
        </w:tc>
        <w:tc>
          <w:tcPr>
            <w:tcW w:w="0" w:type="auto"/>
            <w:vAlign w:val="center"/>
            <w:hideMark/>
          </w:tcPr>
          <w:p w14:paraId="5B864F59" w14:textId="77777777" w:rsidR="007D10D9" w:rsidRPr="007D10D9" w:rsidRDefault="007D10D9" w:rsidP="007D10D9">
            <w:pPr>
              <w:rPr>
                <w:lang w:val="en-IN"/>
              </w:rPr>
            </w:pPr>
            <w:r w:rsidRPr="007D10D9">
              <w:rPr>
                <w:lang w:val="en-IN"/>
              </w:rPr>
              <w:t>User's name</w:t>
            </w:r>
          </w:p>
        </w:tc>
      </w:tr>
      <w:tr w:rsidR="007D10D9" w:rsidRPr="007D10D9" w14:paraId="25458103" w14:textId="77777777">
        <w:trPr>
          <w:tblCellSpacing w:w="15" w:type="dxa"/>
        </w:trPr>
        <w:tc>
          <w:tcPr>
            <w:tcW w:w="0" w:type="auto"/>
            <w:vAlign w:val="center"/>
            <w:hideMark/>
          </w:tcPr>
          <w:p w14:paraId="5057D44C" w14:textId="77777777" w:rsidR="007D10D9" w:rsidRPr="007D10D9" w:rsidRDefault="007D10D9" w:rsidP="007D10D9">
            <w:pPr>
              <w:rPr>
                <w:lang w:val="en-IN"/>
              </w:rPr>
            </w:pPr>
            <w:r w:rsidRPr="007D10D9">
              <w:rPr>
                <w:lang w:val="en-IN"/>
              </w:rPr>
              <w:t>email</w:t>
            </w:r>
          </w:p>
        </w:tc>
        <w:tc>
          <w:tcPr>
            <w:tcW w:w="0" w:type="auto"/>
            <w:vAlign w:val="center"/>
            <w:hideMark/>
          </w:tcPr>
          <w:p w14:paraId="547846EB" w14:textId="77777777" w:rsidR="007D10D9" w:rsidRPr="007D10D9" w:rsidRDefault="007D10D9" w:rsidP="007D10D9">
            <w:pPr>
              <w:rPr>
                <w:lang w:val="en-IN"/>
              </w:rPr>
            </w:pPr>
            <w:r w:rsidRPr="007D10D9">
              <w:rPr>
                <w:lang w:val="en-IN"/>
              </w:rPr>
              <w:t>Unique email address</w:t>
            </w:r>
          </w:p>
        </w:tc>
      </w:tr>
      <w:tr w:rsidR="007D10D9" w:rsidRPr="007D10D9" w14:paraId="0C946C9A" w14:textId="77777777">
        <w:trPr>
          <w:tblCellSpacing w:w="15" w:type="dxa"/>
        </w:trPr>
        <w:tc>
          <w:tcPr>
            <w:tcW w:w="0" w:type="auto"/>
            <w:vAlign w:val="center"/>
            <w:hideMark/>
          </w:tcPr>
          <w:p w14:paraId="7673092F" w14:textId="77777777" w:rsidR="007D10D9" w:rsidRPr="007D10D9" w:rsidRDefault="007D10D9" w:rsidP="007D10D9">
            <w:pPr>
              <w:rPr>
                <w:lang w:val="en-IN"/>
              </w:rPr>
            </w:pPr>
            <w:proofErr w:type="spellStart"/>
            <w:r w:rsidRPr="007D10D9">
              <w:rPr>
                <w:lang w:val="en-IN"/>
              </w:rPr>
              <w:t>passwordHash</w:t>
            </w:r>
            <w:proofErr w:type="spellEnd"/>
          </w:p>
        </w:tc>
        <w:tc>
          <w:tcPr>
            <w:tcW w:w="0" w:type="auto"/>
            <w:vAlign w:val="center"/>
            <w:hideMark/>
          </w:tcPr>
          <w:p w14:paraId="363439A6" w14:textId="77777777" w:rsidR="007D10D9" w:rsidRPr="007D10D9" w:rsidRDefault="007D10D9" w:rsidP="007D10D9">
            <w:pPr>
              <w:rPr>
                <w:lang w:val="en-IN"/>
              </w:rPr>
            </w:pPr>
            <w:r w:rsidRPr="007D10D9">
              <w:rPr>
                <w:lang w:val="en-IN"/>
              </w:rPr>
              <w:t>Hashed password</w:t>
            </w:r>
          </w:p>
        </w:tc>
      </w:tr>
      <w:tr w:rsidR="007D10D9" w:rsidRPr="007D10D9" w14:paraId="7344A86D" w14:textId="77777777">
        <w:trPr>
          <w:tblCellSpacing w:w="15" w:type="dxa"/>
        </w:trPr>
        <w:tc>
          <w:tcPr>
            <w:tcW w:w="0" w:type="auto"/>
            <w:vAlign w:val="center"/>
            <w:hideMark/>
          </w:tcPr>
          <w:p w14:paraId="3516F483" w14:textId="77777777" w:rsidR="007D10D9" w:rsidRPr="007D10D9" w:rsidRDefault="007D10D9" w:rsidP="007D10D9">
            <w:pPr>
              <w:rPr>
                <w:lang w:val="en-IN"/>
              </w:rPr>
            </w:pPr>
            <w:r w:rsidRPr="007D10D9">
              <w:rPr>
                <w:lang w:val="en-IN"/>
              </w:rPr>
              <w:t>role</w:t>
            </w:r>
          </w:p>
        </w:tc>
        <w:tc>
          <w:tcPr>
            <w:tcW w:w="0" w:type="auto"/>
            <w:vAlign w:val="center"/>
            <w:hideMark/>
          </w:tcPr>
          <w:p w14:paraId="4CAF11A4" w14:textId="77777777" w:rsidR="007D10D9" w:rsidRPr="007D10D9" w:rsidRDefault="007D10D9" w:rsidP="007D10D9">
            <w:pPr>
              <w:rPr>
                <w:lang w:val="en-IN"/>
              </w:rPr>
            </w:pPr>
            <w:r w:rsidRPr="007D10D9">
              <w:rPr>
                <w:lang w:val="en-IN"/>
              </w:rPr>
              <w:t>User or Admin</w:t>
            </w:r>
          </w:p>
        </w:tc>
      </w:tr>
      <w:tr w:rsidR="007D10D9" w:rsidRPr="007D10D9" w14:paraId="621A4D7A" w14:textId="77777777">
        <w:trPr>
          <w:tblCellSpacing w:w="15" w:type="dxa"/>
        </w:trPr>
        <w:tc>
          <w:tcPr>
            <w:tcW w:w="0" w:type="auto"/>
            <w:vAlign w:val="center"/>
            <w:hideMark/>
          </w:tcPr>
          <w:p w14:paraId="2BFE545C" w14:textId="77777777" w:rsidR="007D10D9" w:rsidRPr="007D10D9" w:rsidRDefault="007D10D9" w:rsidP="007D10D9">
            <w:pPr>
              <w:rPr>
                <w:lang w:val="en-IN"/>
              </w:rPr>
            </w:pPr>
            <w:proofErr w:type="spellStart"/>
            <w:r w:rsidRPr="007D10D9">
              <w:rPr>
                <w:lang w:val="en-IN"/>
              </w:rPr>
              <w:t>createdAt</w:t>
            </w:r>
            <w:proofErr w:type="spellEnd"/>
          </w:p>
        </w:tc>
        <w:tc>
          <w:tcPr>
            <w:tcW w:w="0" w:type="auto"/>
            <w:vAlign w:val="center"/>
            <w:hideMark/>
          </w:tcPr>
          <w:p w14:paraId="56F72383" w14:textId="77777777" w:rsidR="007D10D9" w:rsidRPr="007D10D9" w:rsidRDefault="007D10D9" w:rsidP="007D10D9">
            <w:pPr>
              <w:rPr>
                <w:lang w:val="en-IN"/>
              </w:rPr>
            </w:pPr>
            <w:r w:rsidRPr="007D10D9">
              <w:rPr>
                <w:lang w:val="en-IN"/>
              </w:rPr>
              <w:t>Account creation timestamp</w:t>
            </w:r>
          </w:p>
        </w:tc>
      </w:tr>
    </w:tbl>
    <w:p w14:paraId="261B28F3" w14:textId="77777777" w:rsidR="007D10D9" w:rsidRPr="007D10D9" w:rsidRDefault="007D10D9" w:rsidP="007D10D9">
      <w:pPr>
        <w:rPr>
          <w:lang w:val="en-IN"/>
        </w:rPr>
      </w:pPr>
      <w:r w:rsidRPr="007D10D9">
        <w:rPr>
          <w:lang w:val="en-IN"/>
        </w:rPr>
        <w:t>Passwords must never be stored as plain text. Appropriate access controls should protect user and report information.</w:t>
      </w:r>
    </w:p>
    <w:p w14:paraId="7AFEADC4" w14:textId="77777777" w:rsidR="007D10D9" w:rsidRPr="007D10D9" w:rsidRDefault="007D10D9" w:rsidP="007D10D9">
      <w:pPr>
        <w:rPr>
          <w:b/>
          <w:bCs/>
          <w:lang w:val="en-IN"/>
        </w:rPr>
      </w:pPr>
      <w:r w:rsidRPr="007D10D9">
        <w:rPr>
          <w:b/>
          <w:bCs/>
          <w:lang w:val="en-IN"/>
        </w:rPr>
        <w:lastRenderedPageBreak/>
        <w:t>10. CRUD OPERATIONS</w:t>
      </w:r>
    </w:p>
    <w:p w14:paraId="175D40F3" w14:textId="77777777" w:rsidR="007D10D9" w:rsidRPr="007D10D9" w:rsidRDefault="007D10D9" w:rsidP="007D10D9">
      <w:pPr>
        <w:rPr>
          <w:lang w:val="en-IN"/>
        </w:rPr>
      </w:pPr>
      <w:r w:rsidRPr="007D10D9">
        <w:rPr>
          <w:lang w:val="en-IN"/>
        </w:rPr>
        <w:t>CRUD operations form the core functionality of the application.</w:t>
      </w:r>
    </w:p>
    <w:p w14:paraId="6F9170C8" w14:textId="77777777" w:rsidR="007D10D9" w:rsidRPr="007D10D9" w:rsidRDefault="007D10D9" w:rsidP="007D10D9">
      <w:pPr>
        <w:rPr>
          <w:lang w:val="en-IN"/>
        </w:rPr>
      </w:pPr>
      <w:r w:rsidRPr="007D10D9">
        <w:rPr>
          <w:b/>
          <w:bCs/>
          <w:lang w:val="en-IN"/>
        </w:rPr>
        <w:t>Create:</w:t>
      </w:r>
      <w:r w:rsidRPr="007D10D9">
        <w:rPr>
          <w:lang w:val="en-IN"/>
        </w:rPr>
        <w:t xml:space="preserve"> Users submit a new traffic violation report through a form. The backend validates the information and saves the record in MongoDB.</w:t>
      </w:r>
    </w:p>
    <w:p w14:paraId="39A0A5F0" w14:textId="77777777" w:rsidR="007D10D9" w:rsidRPr="007D10D9" w:rsidRDefault="007D10D9" w:rsidP="007D10D9">
      <w:pPr>
        <w:rPr>
          <w:lang w:val="en-IN"/>
        </w:rPr>
      </w:pPr>
      <w:r w:rsidRPr="007D10D9">
        <w:rPr>
          <w:b/>
          <w:bCs/>
          <w:lang w:val="en-IN"/>
        </w:rPr>
        <w:t>Read:</w:t>
      </w:r>
      <w:r w:rsidRPr="007D10D9">
        <w:rPr>
          <w:lang w:val="en-IN"/>
        </w:rPr>
        <w:t xml:space="preserve"> The application retrieves all reports or a specific report and displays the results in the interface.</w:t>
      </w:r>
    </w:p>
    <w:p w14:paraId="630AB6A3" w14:textId="77777777" w:rsidR="007D10D9" w:rsidRPr="007D10D9" w:rsidRDefault="007D10D9" w:rsidP="007D10D9">
      <w:pPr>
        <w:rPr>
          <w:lang w:val="en-IN"/>
        </w:rPr>
      </w:pPr>
      <w:r w:rsidRPr="007D10D9">
        <w:rPr>
          <w:b/>
          <w:bCs/>
          <w:lang w:val="en-IN"/>
        </w:rPr>
        <w:t>Update:</w:t>
      </w:r>
      <w:r w:rsidRPr="007D10D9">
        <w:rPr>
          <w:lang w:val="en-IN"/>
        </w:rPr>
        <w:t xml:space="preserve"> Authorized users modify permitted report details or change a report's status.</w:t>
      </w:r>
    </w:p>
    <w:p w14:paraId="2D0D6BE0" w14:textId="77777777" w:rsidR="007D10D9" w:rsidRPr="007D10D9" w:rsidRDefault="007D10D9" w:rsidP="007D10D9">
      <w:pPr>
        <w:rPr>
          <w:lang w:val="en-IN"/>
        </w:rPr>
      </w:pPr>
      <w:r w:rsidRPr="007D10D9">
        <w:rPr>
          <w:b/>
          <w:bCs/>
          <w:lang w:val="en-IN"/>
        </w:rPr>
        <w:t>Delete:</w:t>
      </w:r>
      <w:r w:rsidRPr="007D10D9">
        <w:rPr>
          <w:lang w:val="en-IN"/>
        </w:rPr>
        <w:t xml:space="preserve"> Authorized administrators delete records when permitted by the project's rules.</w:t>
      </w:r>
    </w:p>
    <w:p w14:paraId="76F02FFC" w14:textId="77777777" w:rsidR="007D10D9" w:rsidRPr="007D10D9" w:rsidRDefault="007D10D9" w:rsidP="007D10D9">
      <w:pPr>
        <w:rPr>
          <w:lang w:val="en-IN"/>
        </w:rPr>
      </w:pPr>
      <w:r w:rsidRPr="007D10D9">
        <w:rPr>
          <w:lang w:val="en-IN"/>
        </w:rPr>
        <w:t>These operations demonstrate how a React frontend communicates with a backend API to manage persistent database records.</w:t>
      </w:r>
    </w:p>
    <w:p w14:paraId="776DDEEA" w14:textId="77777777" w:rsidR="007D10D9" w:rsidRPr="007D10D9" w:rsidRDefault="007D10D9" w:rsidP="007D10D9">
      <w:pPr>
        <w:rPr>
          <w:b/>
          <w:bCs/>
          <w:lang w:val="en-IN"/>
        </w:rPr>
      </w:pPr>
      <w:r w:rsidRPr="007D10D9">
        <w:rPr>
          <w:b/>
          <w:bCs/>
          <w:lang w:val="en-IN"/>
        </w:rPr>
        <w:t>11. REST API DESIGN</w:t>
      </w:r>
    </w:p>
    <w:p w14:paraId="4D0DA753" w14:textId="77777777" w:rsidR="007D10D9" w:rsidRPr="007D10D9" w:rsidRDefault="007D10D9" w:rsidP="007D10D9">
      <w:pPr>
        <w:rPr>
          <w:lang w:val="en-IN"/>
        </w:rPr>
      </w:pPr>
      <w:r w:rsidRPr="007D10D9">
        <w:rPr>
          <w:lang w:val="en-IN"/>
        </w:rPr>
        <w:t>The following endpoints represent a proposed API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683"/>
        <w:gridCol w:w="2312"/>
      </w:tblGrid>
      <w:tr w:rsidR="007D10D9" w:rsidRPr="007D10D9" w14:paraId="251791C3" w14:textId="77777777">
        <w:trPr>
          <w:tblCellSpacing w:w="15" w:type="dxa"/>
        </w:trPr>
        <w:tc>
          <w:tcPr>
            <w:tcW w:w="0" w:type="auto"/>
            <w:vAlign w:val="center"/>
            <w:hideMark/>
          </w:tcPr>
          <w:p w14:paraId="1FD8FFC9" w14:textId="77777777" w:rsidR="007D10D9" w:rsidRPr="007D10D9" w:rsidRDefault="007D10D9" w:rsidP="007D10D9">
            <w:pPr>
              <w:rPr>
                <w:b/>
                <w:bCs/>
                <w:lang w:val="en-IN"/>
              </w:rPr>
            </w:pPr>
            <w:r w:rsidRPr="007D10D9">
              <w:rPr>
                <w:b/>
                <w:bCs/>
                <w:lang w:val="en-IN"/>
              </w:rPr>
              <w:t>Method</w:t>
            </w:r>
          </w:p>
        </w:tc>
        <w:tc>
          <w:tcPr>
            <w:tcW w:w="0" w:type="auto"/>
            <w:vAlign w:val="center"/>
            <w:hideMark/>
          </w:tcPr>
          <w:p w14:paraId="62D97352" w14:textId="77777777" w:rsidR="007D10D9" w:rsidRPr="007D10D9" w:rsidRDefault="007D10D9" w:rsidP="007D10D9">
            <w:pPr>
              <w:rPr>
                <w:b/>
                <w:bCs/>
                <w:lang w:val="en-IN"/>
              </w:rPr>
            </w:pPr>
            <w:r w:rsidRPr="007D10D9">
              <w:rPr>
                <w:b/>
                <w:bCs/>
                <w:lang w:val="en-IN"/>
              </w:rPr>
              <w:t>Endpoint</w:t>
            </w:r>
          </w:p>
        </w:tc>
        <w:tc>
          <w:tcPr>
            <w:tcW w:w="0" w:type="auto"/>
            <w:vAlign w:val="center"/>
            <w:hideMark/>
          </w:tcPr>
          <w:p w14:paraId="4B29FE8F" w14:textId="77777777" w:rsidR="007D10D9" w:rsidRPr="007D10D9" w:rsidRDefault="007D10D9" w:rsidP="007D10D9">
            <w:pPr>
              <w:rPr>
                <w:b/>
                <w:bCs/>
                <w:lang w:val="en-IN"/>
              </w:rPr>
            </w:pPr>
            <w:r w:rsidRPr="007D10D9">
              <w:rPr>
                <w:b/>
                <w:bCs/>
                <w:lang w:val="en-IN"/>
              </w:rPr>
              <w:t>Purpose</w:t>
            </w:r>
          </w:p>
        </w:tc>
      </w:tr>
      <w:tr w:rsidR="007D10D9" w:rsidRPr="007D10D9" w14:paraId="5027ED2B" w14:textId="77777777">
        <w:trPr>
          <w:tblCellSpacing w:w="15" w:type="dxa"/>
        </w:trPr>
        <w:tc>
          <w:tcPr>
            <w:tcW w:w="0" w:type="auto"/>
            <w:vAlign w:val="center"/>
            <w:hideMark/>
          </w:tcPr>
          <w:p w14:paraId="143FA934" w14:textId="77777777" w:rsidR="007D10D9" w:rsidRPr="007D10D9" w:rsidRDefault="007D10D9" w:rsidP="007D10D9">
            <w:pPr>
              <w:rPr>
                <w:lang w:val="en-IN"/>
              </w:rPr>
            </w:pPr>
            <w:r w:rsidRPr="007D10D9">
              <w:rPr>
                <w:lang w:val="en-IN"/>
              </w:rPr>
              <w:t>POST</w:t>
            </w:r>
          </w:p>
        </w:tc>
        <w:tc>
          <w:tcPr>
            <w:tcW w:w="0" w:type="auto"/>
            <w:vAlign w:val="center"/>
            <w:hideMark/>
          </w:tcPr>
          <w:p w14:paraId="694AEEAE"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/violations</w:t>
            </w:r>
          </w:p>
        </w:tc>
        <w:tc>
          <w:tcPr>
            <w:tcW w:w="0" w:type="auto"/>
            <w:vAlign w:val="center"/>
            <w:hideMark/>
          </w:tcPr>
          <w:p w14:paraId="7AB36B4A" w14:textId="77777777" w:rsidR="007D10D9" w:rsidRPr="007D10D9" w:rsidRDefault="007D10D9" w:rsidP="007D10D9">
            <w:pPr>
              <w:rPr>
                <w:lang w:val="en-IN"/>
              </w:rPr>
            </w:pPr>
            <w:r w:rsidRPr="007D10D9">
              <w:rPr>
                <w:lang w:val="en-IN"/>
              </w:rPr>
              <w:t>Create a violation report</w:t>
            </w:r>
          </w:p>
        </w:tc>
      </w:tr>
      <w:tr w:rsidR="007D10D9" w:rsidRPr="007D10D9" w14:paraId="6DF2F3BF" w14:textId="77777777">
        <w:trPr>
          <w:tblCellSpacing w:w="15" w:type="dxa"/>
        </w:trPr>
        <w:tc>
          <w:tcPr>
            <w:tcW w:w="0" w:type="auto"/>
            <w:vAlign w:val="center"/>
            <w:hideMark/>
          </w:tcPr>
          <w:p w14:paraId="26C26B0E" w14:textId="77777777" w:rsidR="007D10D9" w:rsidRPr="007D10D9" w:rsidRDefault="007D10D9" w:rsidP="007D10D9">
            <w:pPr>
              <w:rPr>
                <w:lang w:val="en-IN"/>
              </w:rPr>
            </w:pPr>
            <w:r w:rsidRPr="007D10D9">
              <w:rPr>
                <w:lang w:val="en-IN"/>
              </w:rPr>
              <w:t>GET</w:t>
            </w:r>
          </w:p>
        </w:tc>
        <w:tc>
          <w:tcPr>
            <w:tcW w:w="0" w:type="auto"/>
            <w:vAlign w:val="center"/>
            <w:hideMark/>
          </w:tcPr>
          <w:p w14:paraId="0B91C929"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/violations</w:t>
            </w:r>
          </w:p>
        </w:tc>
        <w:tc>
          <w:tcPr>
            <w:tcW w:w="0" w:type="auto"/>
            <w:vAlign w:val="center"/>
            <w:hideMark/>
          </w:tcPr>
          <w:p w14:paraId="72DEF1E6" w14:textId="77777777" w:rsidR="007D10D9" w:rsidRPr="007D10D9" w:rsidRDefault="007D10D9" w:rsidP="007D10D9">
            <w:pPr>
              <w:rPr>
                <w:lang w:val="en-IN"/>
              </w:rPr>
            </w:pPr>
            <w:r w:rsidRPr="007D10D9">
              <w:rPr>
                <w:lang w:val="en-IN"/>
              </w:rPr>
              <w:t>Retrieve all reports</w:t>
            </w:r>
          </w:p>
        </w:tc>
      </w:tr>
      <w:tr w:rsidR="007D10D9" w:rsidRPr="007D10D9" w14:paraId="618CB035" w14:textId="77777777">
        <w:trPr>
          <w:tblCellSpacing w:w="15" w:type="dxa"/>
        </w:trPr>
        <w:tc>
          <w:tcPr>
            <w:tcW w:w="0" w:type="auto"/>
            <w:vAlign w:val="center"/>
            <w:hideMark/>
          </w:tcPr>
          <w:p w14:paraId="1C7DD582" w14:textId="77777777" w:rsidR="007D10D9" w:rsidRPr="007D10D9" w:rsidRDefault="007D10D9" w:rsidP="007D10D9">
            <w:pPr>
              <w:rPr>
                <w:lang w:val="en-IN"/>
              </w:rPr>
            </w:pPr>
            <w:r w:rsidRPr="007D10D9">
              <w:rPr>
                <w:lang w:val="en-IN"/>
              </w:rPr>
              <w:t>GET</w:t>
            </w:r>
          </w:p>
        </w:tc>
        <w:tc>
          <w:tcPr>
            <w:tcW w:w="0" w:type="auto"/>
            <w:vAlign w:val="center"/>
            <w:hideMark/>
          </w:tcPr>
          <w:p w14:paraId="22749E17"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/violations/</w:t>
            </w:r>
          </w:p>
        </w:tc>
        <w:tc>
          <w:tcPr>
            <w:tcW w:w="0" w:type="auto"/>
            <w:vAlign w:val="center"/>
            <w:hideMark/>
          </w:tcPr>
          <w:p w14:paraId="6EE1A53B" w14:textId="77777777" w:rsidR="007D10D9" w:rsidRPr="007D10D9" w:rsidRDefault="007D10D9" w:rsidP="007D10D9">
            <w:pPr>
              <w:rPr>
                <w:lang w:val="en-IN"/>
              </w:rPr>
            </w:pPr>
            <w:r w:rsidRPr="007D10D9">
              <w:rPr>
                <w:lang w:val="en-IN"/>
              </w:rPr>
              <w:t>Retrieve a specific report</w:t>
            </w:r>
          </w:p>
        </w:tc>
      </w:tr>
      <w:tr w:rsidR="007D10D9" w:rsidRPr="007D10D9" w14:paraId="2957BEAF" w14:textId="77777777">
        <w:trPr>
          <w:tblCellSpacing w:w="15" w:type="dxa"/>
        </w:trPr>
        <w:tc>
          <w:tcPr>
            <w:tcW w:w="0" w:type="auto"/>
            <w:vAlign w:val="center"/>
            <w:hideMark/>
          </w:tcPr>
          <w:p w14:paraId="6D50D11F" w14:textId="77777777" w:rsidR="007D10D9" w:rsidRPr="007D10D9" w:rsidRDefault="007D10D9" w:rsidP="007D10D9">
            <w:pPr>
              <w:rPr>
                <w:lang w:val="en-IN"/>
              </w:rPr>
            </w:pPr>
            <w:r w:rsidRPr="007D10D9">
              <w:rPr>
                <w:lang w:val="en-IN"/>
              </w:rPr>
              <w:t>PUT</w:t>
            </w:r>
          </w:p>
        </w:tc>
        <w:tc>
          <w:tcPr>
            <w:tcW w:w="0" w:type="auto"/>
            <w:vAlign w:val="center"/>
            <w:hideMark/>
          </w:tcPr>
          <w:p w14:paraId="5073735E"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/violations/</w:t>
            </w:r>
          </w:p>
        </w:tc>
        <w:tc>
          <w:tcPr>
            <w:tcW w:w="0" w:type="auto"/>
            <w:vAlign w:val="center"/>
            <w:hideMark/>
          </w:tcPr>
          <w:p w14:paraId="781DC692" w14:textId="77777777" w:rsidR="007D10D9" w:rsidRPr="007D10D9" w:rsidRDefault="007D10D9" w:rsidP="007D10D9">
            <w:pPr>
              <w:rPr>
                <w:lang w:val="en-IN"/>
              </w:rPr>
            </w:pPr>
            <w:r w:rsidRPr="007D10D9">
              <w:rPr>
                <w:lang w:val="en-IN"/>
              </w:rPr>
              <w:t>Update a report</w:t>
            </w:r>
          </w:p>
        </w:tc>
      </w:tr>
      <w:tr w:rsidR="007D10D9" w:rsidRPr="007D10D9" w14:paraId="59E5262C" w14:textId="77777777">
        <w:trPr>
          <w:tblCellSpacing w:w="15" w:type="dxa"/>
        </w:trPr>
        <w:tc>
          <w:tcPr>
            <w:tcW w:w="0" w:type="auto"/>
            <w:vAlign w:val="center"/>
            <w:hideMark/>
          </w:tcPr>
          <w:p w14:paraId="263B0BEE" w14:textId="77777777" w:rsidR="007D10D9" w:rsidRPr="007D10D9" w:rsidRDefault="007D10D9" w:rsidP="007D10D9">
            <w:pPr>
              <w:rPr>
                <w:lang w:val="en-IN"/>
              </w:rPr>
            </w:pPr>
            <w:r w:rsidRPr="007D10D9">
              <w:rPr>
                <w:lang w:val="en-IN"/>
              </w:rPr>
              <w:t>DELETE</w:t>
            </w:r>
          </w:p>
        </w:tc>
        <w:tc>
          <w:tcPr>
            <w:tcW w:w="0" w:type="auto"/>
            <w:vAlign w:val="center"/>
            <w:hideMark/>
          </w:tcPr>
          <w:p w14:paraId="42456075"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/violations/</w:t>
            </w:r>
          </w:p>
        </w:tc>
        <w:tc>
          <w:tcPr>
            <w:tcW w:w="0" w:type="auto"/>
            <w:vAlign w:val="center"/>
            <w:hideMark/>
          </w:tcPr>
          <w:p w14:paraId="7A924EC7" w14:textId="77777777" w:rsidR="007D10D9" w:rsidRPr="007D10D9" w:rsidRDefault="007D10D9" w:rsidP="007D10D9">
            <w:pPr>
              <w:rPr>
                <w:lang w:val="en-IN"/>
              </w:rPr>
            </w:pPr>
            <w:r w:rsidRPr="007D10D9">
              <w:rPr>
                <w:lang w:val="en-IN"/>
              </w:rPr>
              <w:t>Delete a report</w:t>
            </w:r>
          </w:p>
        </w:tc>
      </w:tr>
      <w:tr w:rsidR="007D10D9" w:rsidRPr="007D10D9" w14:paraId="219B6305" w14:textId="77777777">
        <w:trPr>
          <w:tblCellSpacing w:w="15" w:type="dxa"/>
        </w:trPr>
        <w:tc>
          <w:tcPr>
            <w:tcW w:w="0" w:type="auto"/>
            <w:vAlign w:val="center"/>
            <w:hideMark/>
          </w:tcPr>
          <w:p w14:paraId="46F645D1" w14:textId="77777777" w:rsidR="007D10D9" w:rsidRPr="007D10D9" w:rsidRDefault="007D10D9" w:rsidP="007D10D9">
            <w:pPr>
              <w:rPr>
                <w:lang w:val="en-IN"/>
              </w:rPr>
            </w:pPr>
            <w:r w:rsidRPr="007D10D9">
              <w:rPr>
                <w:lang w:val="en-IN"/>
              </w:rPr>
              <w:t>POST</w:t>
            </w:r>
          </w:p>
        </w:tc>
        <w:tc>
          <w:tcPr>
            <w:tcW w:w="0" w:type="auto"/>
            <w:vAlign w:val="center"/>
            <w:hideMark/>
          </w:tcPr>
          <w:p w14:paraId="70E148FA"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/auth/register</w:t>
            </w:r>
          </w:p>
        </w:tc>
        <w:tc>
          <w:tcPr>
            <w:tcW w:w="0" w:type="auto"/>
            <w:vAlign w:val="center"/>
            <w:hideMark/>
          </w:tcPr>
          <w:p w14:paraId="0DB987CC" w14:textId="77777777" w:rsidR="007D10D9" w:rsidRPr="007D10D9" w:rsidRDefault="007D10D9" w:rsidP="007D10D9">
            <w:pPr>
              <w:rPr>
                <w:lang w:val="en-IN"/>
              </w:rPr>
            </w:pPr>
            <w:r w:rsidRPr="007D10D9">
              <w:rPr>
                <w:lang w:val="en-IN"/>
              </w:rPr>
              <w:t>Register a user</w:t>
            </w:r>
          </w:p>
        </w:tc>
      </w:tr>
      <w:tr w:rsidR="007D10D9" w:rsidRPr="007D10D9" w14:paraId="59DC67EE" w14:textId="77777777">
        <w:trPr>
          <w:tblCellSpacing w:w="15" w:type="dxa"/>
        </w:trPr>
        <w:tc>
          <w:tcPr>
            <w:tcW w:w="0" w:type="auto"/>
            <w:vAlign w:val="center"/>
            <w:hideMark/>
          </w:tcPr>
          <w:p w14:paraId="61327C59" w14:textId="77777777" w:rsidR="007D10D9" w:rsidRPr="007D10D9" w:rsidRDefault="007D10D9" w:rsidP="007D10D9">
            <w:pPr>
              <w:rPr>
                <w:lang w:val="en-IN"/>
              </w:rPr>
            </w:pPr>
            <w:r w:rsidRPr="007D10D9">
              <w:rPr>
                <w:lang w:val="en-IN"/>
              </w:rPr>
              <w:t>POST</w:t>
            </w:r>
          </w:p>
        </w:tc>
        <w:tc>
          <w:tcPr>
            <w:tcW w:w="0" w:type="auto"/>
            <w:vAlign w:val="center"/>
            <w:hideMark/>
          </w:tcPr>
          <w:p w14:paraId="68D951C0" w14:textId="77777777" w:rsidR="007D10D9" w:rsidRPr="007D10D9" w:rsidRDefault="007D10D9" w:rsidP="007D10D9">
            <w:pPr>
              <w:rPr>
                <w:lang w:val="en-IN"/>
              </w:rPr>
            </w:pPr>
            <w:r w:rsidRPr="007D10D9">
              <w:rPr>
                <w:lang w:val="en-IN"/>
              </w:rPr>
              <w:t>/</w:t>
            </w:r>
            <w:proofErr w:type="spellStart"/>
            <w:r w:rsidRPr="007D10D9">
              <w:rPr>
                <w:lang w:val="en-IN"/>
              </w:rPr>
              <w:t>api</w:t>
            </w:r>
            <w:proofErr w:type="spellEnd"/>
            <w:r w:rsidRPr="007D10D9">
              <w:rPr>
                <w:lang w:val="en-IN"/>
              </w:rPr>
              <w:t>/auth/login</w:t>
            </w:r>
          </w:p>
        </w:tc>
        <w:tc>
          <w:tcPr>
            <w:tcW w:w="0" w:type="auto"/>
            <w:vAlign w:val="center"/>
            <w:hideMark/>
          </w:tcPr>
          <w:p w14:paraId="74221068" w14:textId="77777777" w:rsidR="007D10D9" w:rsidRPr="007D10D9" w:rsidRDefault="007D10D9" w:rsidP="007D10D9">
            <w:pPr>
              <w:rPr>
                <w:lang w:val="en-IN"/>
              </w:rPr>
            </w:pPr>
            <w:r w:rsidRPr="007D10D9">
              <w:rPr>
                <w:lang w:val="en-IN"/>
              </w:rPr>
              <w:t>Authenticate a user</w:t>
            </w:r>
          </w:p>
        </w:tc>
      </w:tr>
    </w:tbl>
    <w:p w14:paraId="778C02EE" w14:textId="77777777" w:rsidR="007D10D9" w:rsidRPr="007D10D9" w:rsidRDefault="007D10D9" w:rsidP="007D10D9">
      <w:pPr>
        <w:rPr>
          <w:lang w:val="en-IN"/>
        </w:rPr>
      </w:pPr>
      <w:r w:rsidRPr="007D10D9">
        <w:rPr>
          <w:lang w:val="en-IN"/>
        </w:rPr>
        <w:t>The backend should validate request data, return appropriate HTTP status codes, handle errors, and apply authorization checks to protected endpoints.</w:t>
      </w:r>
    </w:p>
    <w:p w14:paraId="51594CC3" w14:textId="77777777" w:rsidR="007D10D9" w:rsidRPr="007D10D9" w:rsidRDefault="007D10D9" w:rsidP="007D10D9">
      <w:pPr>
        <w:rPr>
          <w:b/>
          <w:bCs/>
          <w:lang w:val="en-IN"/>
        </w:rPr>
      </w:pPr>
      <w:r w:rsidRPr="007D10D9">
        <w:rPr>
          <w:b/>
          <w:bCs/>
          <w:lang w:val="en-IN"/>
        </w:rPr>
        <w:t>12. IMPLEMENTATION METHODOLOGY</w:t>
      </w:r>
    </w:p>
    <w:p w14:paraId="69E2A8AF" w14:textId="77777777" w:rsidR="007D10D9" w:rsidRPr="007D10D9" w:rsidRDefault="007D10D9" w:rsidP="007D10D9">
      <w:pPr>
        <w:rPr>
          <w:lang w:val="en-IN"/>
        </w:rPr>
      </w:pPr>
      <w:r w:rsidRPr="007D10D9">
        <w:rPr>
          <w:lang w:val="en-IN"/>
        </w:rPr>
        <w:t>The project can be implemented using the following steps:</w:t>
      </w:r>
    </w:p>
    <w:p w14:paraId="376E253B" w14:textId="77777777" w:rsidR="007D10D9" w:rsidRPr="007D10D9" w:rsidRDefault="007D10D9" w:rsidP="007D10D9">
      <w:pPr>
        <w:numPr>
          <w:ilvl w:val="0"/>
          <w:numId w:val="30"/>
        </w:numPr>
        <w:rPr>
          <w:lang w:val="en-IN"/>
        </w:rPr>
      </w:pPr>
      <w:r w:rsidRPr="007D10D9">
        <w:rPr>
          <w:b/>
          <w:bCs/>
          <w:lang w:val="en-IN"/>
        </w:rPr>
        <w:t>Requirement analysis:</w:t>
      </w:r>
      <w:r w:rsidRPr="007D10D9">
        <w:rPr>
          <w:lang w:val="en-IN"/>
        </w:rPr>
        <w:t xml:space="preserve"> Identify the system's users, required fields, and main features.</w:t>
      </w:r>
    </w:p>
    <w:p w14:paraId="1797123E" w14:textId="77777777" w:rsidR="007D10D9" w:rsidRPr="007D10D9" w:rsidRDefault="007D10D9" w:rsidP="007D10D9">
      <w:pPr>
        <w:numPr>
          <w:ilvl w:val="0"/>
          <w:numId w:val="30"/>
        </w:numPr>
        <w:rPr>
          <w:lang w:val="en-IN"/>
        </w:rPr>
      </w:pPr>
      <w:r w:rsidRPr="007D10D9">
        <w:rPr>
          <w:b/>
          <w:bCs/>
          <w:lang w:val="en-IN"/>
        </w:rPr>
        <w:t>Frontend development:</w:t>
      </w:r>
      <w:r w:rsidRPr="007D10D9">
        <w:rPr>
          <w:lang w:val="en-IN"/>
        </w:rPr>
        <w:t xml:space="preserve"> Build React components for login, report submission, report listing, and dashboard pages.</w:t>
      </w:r>
    </w:p>
    <w:p w14:paraId="19A384C8" w14:textId="77777777" w:rsidR="007D10D9" w:rsidRPr="007D10D9" w:rsidRDefault="007D10D9" w:rsidP="007D10D9">
      <w:pPr>
        <w:numPr>
          <w:ilvl w:val="0"/>
          <w:numId w:val="30"/>
        </w:numPr>
        <w:rPr>
          <w:lang w:val="en-IN"/>
        </w:rPr>
      </w:pPr>
      <w:r w:rsidRPr="007D10D9">
        <w:rPr>
          <w:b/>
          <w:bCs/>
          <w:lang w:val="en-IN"/>
        </w:rPr>
        <w:t>Backend development:</w:t>
      </w:r>
      <w:r w:rsidRPr="007D10D9">
        <w:rPr>
          <w:lang w:val="en-IN"/>
        </w:rPr>
        <w:t xml:space="preserve"> Configure Node.js and Express.js and create REST API routes.</w:t>
      </w:r>
    </w:p>
    <w:p w14:paraId="31299F3C" w14:textId="77777777" w:rsidR="007D10D9" w:rsidRPr="007D10D9" w:rsidRDefault="007D10D9" w:rsidP="007D10D9">
      <w:pPr>
        <w:numPr>
          <w:ilvl w:val="0"/>
          <w:numId w:val="30"/>
        </w:numPr>
        <w:rPr>
          <w:lang w:val="en-IN"/>
        </w:rPr>
      </w:pPr>
      <w:r w:rsidRPr="007D10D9">
        <w:rPr>
          <w:b/>
          <w:bCs/>
          <w:lang w:val="en-IN"/>
        </w:rPr>
        <w:t>Database configuration:</w:t>
      </w:r>
      <w:r w:rsidRPr="007D10D9">
        <w:rPr>
          <w:lang w:val="en-IN"/>
        </w:rPr>
        <w:t xml:space="preserve"> Connect the application to MongoDB using Mongoose.</w:t>
      </w:r>
    </w:p>
    <w:p w14:paraId="24CE8B94" w14:textId="77777777" w:rsidR="007D10D9" w:rsidRPr="007D10D9" w:rsidRDefault="007D10D9" w:rsidP="007D10D9">
      <w:pPr>
        <w:numPr>
          <w:ilvl w:val="0"/>
          <w:numId w:val="30"/>
        </w:numPr>
        <w:rPr>
          <w:lang w:val="en-IN"/>
        </w:rPr>
      </w:pPr>
      <w:r w:rsidRPr="007D10D9">
        <w:rPr>
          <w:b/>
          <w:bCs/>
          <w:lang w:val="en-IN"/>
        </w:rPr>
        <w:t>CRUD implementation:</w:t>
      </w:r>
      <w:r w:rsidRPr="007D10D9">
        <w:rPr>
          <w:lang w:val="en-IN"/>
        </w:rPr>
        <w:t xml:space="preserve"> Implement create, read, update, and delete operations.</w:t>
      </w:r>
    </w:p>
    <w:p w14:paraId="22CD6AE2" w14:textId="77777777" w:rsidR="007D10D9" w:rsidRPr="007D10D9" w:rsidRDefault="007D10D9" w:rsidP="007D10D9">
      <w:pPr>
        <w:numPr>
          <w:ilvl w:val="0"/>
          <w:numId w:val="30"/>
        </w:numPr>
        <w:rPr>
          <w:lang w:val="en-IN"/>
        </w:rPr>
      </w:pPr>
      <w:r w:rsidRPr="007D10D9">
        <w:rPr>
          <w:b/>
          <w:bCs/>
          <w:lang w:val="en-IN"/>
        </w:rPr>
        <w:t>Image handling:</w:t>
      </w:r>
      <w:r w:rsidRPr="007D10D9">
        <w:rPr>
          <w:lang w:val="en-IN"/>
        </w:rPr>
        <w:t xml:space="preserve"> Configure image uploads and store image references with report records.</w:t>
      </w:r>
    </w:p>
    <w:p w14:paraId="3D8A29D5" w14:textId="77777777" w:rsidR="007D10D9" w:rsidRPr="007D10D9" w:rsidRDefault="007D10D9" w:rsidP="007D10D9">
      <w:pPr>
        <w:numPr>
          <w:ilvl w:val="0"/>
          <w:numId w:val="30"/>
        </w:numPr>
        <w:rPr>
          <w:lang w:val="en-IN"/>
        </w:rPr>
      </w:pPr>
      <w:r w:rsidRPr="007D10D9">
        <w:rPr>
          <w:b/>
          <w:bCs/>
          <w:lang w:val="en-IN"/>
        </w:rPr>
        <w:t>Authentication:</w:t>
      </w:r>
      <w:r w:rsidRPr="007D10D9">
        <w:rPr>
          <w:lang w:val="en-IN"/>
        </w:rPr>
        <w:t xml:space="preserve"> Add login, password hashing, and role-based authorization where required.</w:t>
      </w:r>
    </w:p>
    <w:p w14:paraId="7873A006" w14:textId="77777777" w:rsidR="007D10D9" w:rsidRPr="007D10D9" w:rsidRDefault="007D10D9" w:rsidP="007D10D9">
      <w:pPr>
        <w:numPr>
          <w:ilvl w:val="0"/>
          <w:numId w:val="30"/>
        </w:numPr>
        <w:rPr>
          <w:lang w:val="en-IN"/>
        </w:rPr>
      </w:pPr>
      <w:r w:rsidRPr="007D10D9">
        <w:rPr>
          <w:b/>
          <w:bCs/>
          <w:lang w:val="en-IN"/>
        </w:rPr>
        <w:t>Testing:</w:t>
      </w:r>
      <w:r w:rsidRPr="007D10D9">
        <w:rPr>
          <w:lang w:val="en-IN"/>
        </w:rPr>
        <w:t xml:space="preserve"> Verify forms, API responses, database operations, and access restrictions.</w:t>
      </w:r>
    </w:p>
    <w:p w14:paraId="06CF099C" w14:textId="77777777" w:rsidR="007D10D9" w:rsidRPr="007D10D9" w:rsidRDefault="007D10D9" w:rsidP="007D10D9">
      <w:pPr>
        <w:numPr>
          <w:ilvl w:val="0"/>
          <w:numId w:val="30"/>
        </w:numPr>
        <w:rPr>
          <w:lang w:val="en-IN"/>
        </w:rPr>
      </w:pPr>
      <w:r w:rsidRPr="007D10D9">
        <w:rPr>
          <w:b/>
          <w:bCs/>
          <w:lang w:val="en-IN"/>
        </w:rPr>
        <w:t>Deployment:</w:t>
      </w:r>
      <w:r w:rsidRPr="007D10D9">
        <w:rPr>
          <w:lang w:val="en-IN"/>
        </w:rPr>
        <w:t xml:space="preserve"> Configure environment variables and deploy the application if required.</w:t>
      </w:r>
    </w:p>
    <w:p w14:paraId="4FB049DD" w14:textId="77777777" w:rsidR="007D10D9" w:rsidRPr="007D10D9" w:rsidRDefault="007D10D9" w:rsidP="007D10D9">
      <w:pPr>
        <w:rPr>
          <w:b/>
          <w:bCs/>
          <w:lang w:val="en-IN"/>
        </w:rPr>
      </w:pPr>
      <w:r w:rsidRPr="007D10D9">
        <w:rPr>
          <w:b/>
          <w:bCs/>
          <w:lang w:val="en-IN"/>
        </w:rPr>
        <w:t>13. TESTING</w:t>
      </w:r>
    </w:p>
    <w:p w14:paraId="390E72DC" w14:textId="77777777" w:rsidR="007D10D9" w:rsidRPr="007D10D9" w:rsidRDefault="007D10D9" w:rsidP="007D10D9">
      <w:pPr>
        <w:rPr>
          <w:lang w:val="en-IN"/>
        </w:rPr>
      </w:pPr>
      <w:r w:rsidRPr="007D10D9">
        <w:rPr>
          <w:lang w:val="en-IN"/>
        </w:rPr>
        <w:t>Testing is necessary to confirm that the application behaves as 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gridCol w:w="3622"/>
      </w:tblGrid>
      <w:tr w:rsidR="007D10D9" w:rsidRPr="007D10D9" w14:paraId="22BFC173" w14:textId="77777777">
        <w:trPr>
          <w:tblCellSpacing w:w="15" w:type="dxa"/>
        </w:trPr>
        <w:tc>
          <w:tcPr>
            <w:tcW w:w="0" w:type="auto"/>
            <w:vAlign w:val="center"/>
            <w:hideMark/>
          </w:tcPr>
          <w:p w14:paraId="7A593803" w14:textId="77777777" w:rsidR="007D10D9" w:rsidRPr="007D10D9" w:rsidRDefault="007D10D9" w:rsidP="007D10D9">
            <w:pPr>
              <w:rPr>
                <w:b/>
                <w:bCs/>
                <w:lang w:val="en-IN"/>
              </w:rPr>
            </w:pPr>
            <w:r w:rsidRPr="007D10D9">
              <w:rPr>
                <w:b/>
                <w:bCs/>
                <w:lang w:val="en-IN"/>
              </w:rPr>
              <w:t>Test Case</w:t>
            </w:r>
          </w:p>
        </w:tc>
        <w:tc>
          <w:tcPr>
            <w:tcW w:w="0" w:type="auto"/>
            <w:vAlign w:val="center"/>
            <w:hideMark/>
          </w:tcPr>
          <w:p w14:paraId="4BC6BFFA" w14:textId="77777777" w:rsidR="007D10D9" w:rsidRPr="007D10D9" w:rsidRDefault="007D10D9" w:rsidP="007D10D9">
            <w:pPr>
              <w:rPr>
                <w:b/>
                <w:bCs/>
                <w:lang w:val="en-IN"/>
              </w:rPr>
            </w:pPr>
            <w:r w:rsidRPr="007D10D9">
              <w:rPr>
                <w:b/>
                <w:bCs/>
                <w:lang w:val="en-IN"/>
              </w:rPr>
              <w:t>Expected Result</w:t>
            </w:r>
          </w:p>
        </w:tc>
      </w:tr>
      <w:tr w:rsidR="007D10D9" w:rsidRPr="007D10D9" w14:paraId="276C6B36" w14:textId="77777777">
        <w:trPr>
          <w:tblCellSpacing w:w="15" w:type="dxa"/>
        </w:trPr>
        <w:tc>
          <w:tcPr>
            <w:tcW w:w="0" w:type="auto"/>
            <w:vAlign w:val="center"/>
            <w:hideMark/>
          </w:tcPr>
          <w:p w14:paraId="316D1446" w14:textId="77777777" w:rsidR="007D10D9" w:rsidRPr="007D10D9" w:rsidRDefault="007D10D9" w:rsidP="007D10D9">
            <w:pPr>
              <w:rPr>
                <w:lang w:val="en-IN"/>
              </w:rPr>
            </w:pPr>
            <w:r w:rsidRPr="007D10D9">
              <w:rPr>
                <w:lang w:val="en-IN"/>
              </w:rPr>
              <w:t>Submit a valid violation report</w:t>
            </w:r>
          </w:p>
        </w:tc>
        <w:tc>
          <w:tcPr>
            <w:tcW w:w="0" w:type="auto"/>
            <w:vAlign w:val="center"/>
            <w:hideMark/>
          </w:tcPr>
          <w:p w14:paraId="40AF7D73" w14:textId="77777777" w:rsidR="007D10D9" w:rsidRPr="007D10D9" w:rsidRDefault="007D10D9" w:rsidP="007D10D9">
            <w:pPr>
              <w:rPr>
                <w:lang w:val="en-IN"/>
              </w:rPr>
            </w:pPr>
            <w:r w:rsidRPr="007D10D9">
              <w:rPr>
                <w:lang w:val="en-IN"/>
              </w:rPr>
              <w:t>Report is saved successfully</w:t>
            </w:r>
          </w:p>
        </w:tc>
      </w:tr>
      <w:tr w:rsidR="007D10D9" w:rsidRPr="007D10D9" w14:paraId="4C3C002B" w14:textId="77777777">
        <w:trPr>
          <w:tblCellSpacing w:w="15" w:type="dxa"/>
        </w:trPr>
        <w:tc>
          <w:tcPr>
            <w:tcW w:w="0" w:type="auto"/>
            <w:vAlign w:val="center"/>
            <w:hideMark/>
          </w:tcPr>
          <w:p w14:paraId="0559C692" w14:textId="77777777" w:rsidR="007D10D9" w:rsidRPr="007D10D9" w:rsidRDefault="007D10D9" w:rsidP="007D10D9">
            <w:pPr>
              <w:rPr>
                <w:lang w:val="en-IN"/>
              </w:rPr>
            </w:pPr>
            <w:r w:rsidRPr="007D10D9">
              <w:rPr>
                <w:lang w:val="en-IN"/>
              </w:rPr>
              <w:t>Submit a report with missing required fields</w:t>
            </w:r>
          </w:p>
        </w:tc>
        <w:tc>
          <w:tcPr>
            <w:tcW w:w="0" w:type="auto"/>
            <w:vAlign w:val="center"/>
            <w:hideMark/>
          </w:tcPr>
          <w:p w14:paraId="60237B3F" w14:textId="77777777" w:rsidR="007D10D9" w:rsidRPr="007D10D9" w:rsidRDefault="007D10D9" w:rsidP="007D10D9">
            <w:pPr>
              <w:rPr>
                <w:lang w:val="en-IN"/>
              </w:rPr>
            </w:pPr>
            <w:r w:rsidRPr="007D10D9">
              <w:rPr>
                <w:lang w:val="en-IN"/>
              </w:rPr>
              <w:t>Validation error is displayed</w:t>
            </w:r>
          </w:p>
        </w:tc>
      </w:tr>
      <w:tr w:rsidR="007D10D9" w:rsidRPr="007D10D9" w14:paraId="56635DAB" w14:textId="77777777">
        <w:trPr>
          <w:tblCellSpacing w:w="15" w:type="dxa"/>
        </w:trPr>
        <w:tc>
          <w:tcPr>
            <w:tcW w:w="0" w:type="auto"/>
            <w:vAlign w:val="center"/>
            <w:hideMark/>
          </w:tcPr>
          <w:p w14:paraId="34DF5B1F" w14:textId="77777777" w:rsidR="007D10D9" w:rsidRPr="007D10D9" w:rsidRDefault="007D10D9" w:rsidP="007D10D9">
            <w:pPr>
              <w:rPr>
                <w:lang w:val="en-IN"/>
              </w:rPr>
            </w:pPr>
            <w:r w:rsidRPr="007D10D9">
              <w:rPr>
                <w:lang w:val="en-IN"/>
              </w:rPr>
              <w:t>View all reports</w:t>
            </w:r>
          </w:p>
        </w:tc>
        <w:tc>
          <w:tcPr>
            <w:tcW w:w="0" w:type="auto"/>
            <w:vAlign w:val="center"/>
            <w:hideMark/>
          </w:tcPr>
          <w:p w14:paraId="77B78482" w14:textId="77777777" w:rsidR="007D10D9" w:rsidRPr="007D10D9" w:rsidRDefault="007D10D9" w:rsidP="007D10D9">
            <w:pPr>
              <w:rPr>
                <w:lang w:val="en-IN"/>
              </w:rPr>
            </w:pPr>
            <w:r w:rsidRPr="007D10D9">
              <w:rPr>
                <w:lang w:val="en-IN"/>
              </w:rPr>
              <w:t>Stored reports are displayed</w:t>
            </w:r>
          </w:p>
        </w:tc>
      </w:tr>
      <w:tr w:rsidR="007D10D9" w:rsidRPr="007D10D9" w14:paraId="03BCEC7A" w14:textId="77777777">
        <w:trPr>
          <w:tblCellSpacing w:w="15" w:type="dxa"/>
        </w:trPr>
        <w:tc>
          <w:tcPr>
            <w:tcW w:w="0" w:type="auto"/>
            <w:vAlign w:val="center"/>
            <w:hideMark/>
          </w:tcPr>
          <w:p w14:paraId="3D0D5F6F" w14:textId="77777777" w:rsidR="007D10D9" w:rsidRPr="007D10D9" w:rsidRDefault="007D10D9" w:rsidP="007D10D9">
            <w:pPr>
              <w:rPr>
                <w:lang w:val="en-IN"/>
              </w:rPr>
            </w:pPr>
            <w:r w:rsidRPr="007D10D9">
              <w:rPr>
                <w:lang w:val="en-IN"/>
              </w:rPr>
              <w:t>Open a specific report</w:t>
            </w:r>
          </w:p>
        </w:tc>
        <w:tc>
          <w:tcPr>
            <w:tcW w:w="0" w:type="auto"/>
            <w:vAlign w:val="center"/>
            <w:hideMark/>
          </w:tcPr>
          <w:p w14:paraId="4512F7E5" w14:textId="77777777" w:rsidR="007D10D9" w:rsidRPr="007D10D9" w:rsidRDefault="007D10D9" w:rsidP="007D10D9">
            <w:pPr>
              <w:rPr>
                <w:lang w:val="en-IN"/>
              </w:rPr>
            </w:pPr>
            <w:r w:rsidRPr="007D10D9">
              <w:rPr>
                <w:lang w:val="en-IN"/>
              </w:rPr>
              <w:t>Correct report details are displayed</w:t>
            </w:r>
          </w:p>
        </w:tc>
      </w:tr>
      <w:tr w:rsidR="007D10D9" w:rsidRPr="007D10D9" w14:paraId="10CEEB33" w14:textId="77777777">
        <w:trPr>
          <w:tblCellSpacing w:w="15" w:type="dxa"/>
        </w:trPr>
        <w:tc>
          <w:tcPr>
            <w:tcW w:w="0" w:type="auto"/>
            <w:vAlign w:val="center"/>
            <w:hideMark/>
          </w:tcPr>
          <w:p w14:paraId="01C8C776" w14:textId="77777777" w:rsidR="007D10D9" w:rsidRPr="007D10D9" w:rsidRDefault="007D10D9" w:rsidP="007D10D9">
            <w:pPr>
              <w:rPr>
                <w:lang w:val="en-IN"/>
              </w:rPr>
            </w:pPr>
            <w:r w:rsidRPr="007D10D9">
              <w:rPr>
                <w:lang w:val="en-IN"/>
              </w:rPr>
              <w:t>Update a report</w:t>
            </w:r>
          </w:p>
        </w:tc>
        <w:tc>
          <w:tcPr>
            <w:tcW w:w="0" w:type="auto"/>
            <w:vAlign w:val="center"/>
            <w:hideMark/>
          </w:tcPr>
          <w:p w14:paraId="0E98A3C1" w14:textId="77777777" w:rsidR="007D10D9" w:rsidRPr="007D10D9" w:rsidRDefault="007D10D9" w:rsidP="007D10D9">
            <w:pPr>
              <w:rPr>
                <w:lang w:val="en-IN"/>
              </w:rPr>
            </w:pPr>
            <w:r w:rsidRPr="007D10D9">
              <w:rPr>
                <w:lang w:val="en-IN"/>
              </w:rPr>
              <w:t>Changes are saved in the database</w:t>
            </w:r>
          </w:p>
        </w:tc>
      </w:tr>
      <w:tr w:rsidR="007D10D9" w:rsidRPr="007D10D9" w14:paraId="7DBD88D1" w14:textId="77777777">
        <w:trPr>
          <w:tblCellSpacing w:w="15" w:type="dxa"/>
        </w:trPr>
        <w:tc>
          <w:tcPr>
            <w:tcW w:w="0" w:type="auto"/>
            <w:vAlign w:val="center"/>
            <w:hideMark/>
          </w:tcPr>
          <w:p w14:paraId="6D21C3F7" w14:textId="77777777" w:rsidR="007D10D9" w:rsidRPr="007D10D9" w:rsidRDefault="007D10D9" w:rsidP="007D10D9">
            <w:pPr>
              <w:rPr>
                <w:lang w:val="en-IN"/>
              </w:rPr>
            </w:pPr>
            <w:r w:rsidRPr="007D10D9">
              <w:rPr>
                <w:lang w:val="en-IN"/>
              </w:rPr>
              <w:t>Delete an authorized report</w:t>
            </w:r>
          </w:p>
        </w:tc>
        <w:tc>
          <w:tcPr>
            <w:tcW w:w="0" w:type="auto"/>
            <w:vAlign w:val="center"/>
            <w:hideMark/>
          </w:tcPr>
          <w:p w14:paraId="4367BCA9" w14:textId="77777777" w:rsidR="007D10D9" w:rsidRPr="007D10D9" w:rsidRDefault="007D10D9" w:rsidP="007D10D9">
            <w:pPr>
              <w:rPr>
                <w:lang w:val="en-IN"/>
              </w:rPr>
            </w:pPr>
            <w:r w:rsidRPr="007D10D9">
              <w:rPr>
                <w:lang w:val="en-IN"/>
              </w:rPr>
              <w:t>Record is deleted successfully</w:t>
            </w:r>
          </w:p>
        </w:tc>
      </w:tr>
      <w:tr w:rsidR="007D10D9" w:rsidRPr="007D10D9" w14:paraId="3C1263C4" w14:textId="77777777">
        <w:trPr>
          <w:tblCellSpacing w:w="15" w:type="dxa"/>
        </w:trPr>
        <w:tc>
          <w:tcPr>
            <w:tcW w:w="0" w:type="auto"/>
            <w:vAlign w:val="center"/>
            <w:hideMark/>
          </w:tcPr>
          <w:p w14:paraId="6B36A991" w14:textId="77777777" w:rsidR="007D10D9" w:rsidRPr="007D10D9" w:rsidRDefault="007D10D9" w:rsidP="007D10D9">
            <w:pPr>
              <w:rPr>
                <w:lang w:val="en-IN"/>
              </w:rPr>
            </w:pPr>
            <w:r w:rsidRPr="007D10D9">
              <w:rPr>
                <w:lang w:val="en-IN"/>
              </w:rPr>
              <w:t>Upload a valid image</w:t>
            </w:r>
          </w:p>
        </w:tc>
        <w:tc>
          <w:tcPr>
            <w:tcW w:w="0" w:type="auto"/>
            <w:vAlign w:val="center"/>
            <w:hideMark/>
          </w:tcPr>
          <w:p w14:paraId="2B141265" w14:textId="77777777" w:rsidR="007D10D9" w:rsidRPr="007D10D9" w:rsidRDefault="007D10D9" w:rsidP="007D10D9">
            <w:pPr>
              <w:rPr>
                <w:lang w:val="en-IN"/>
              </w:rPr>
            </w:pPr>
            <w:r w:rsidRPr="007D10D9">
              <w:rPr>
                <w:lang w:val="en-IN"/>
              </w:rPr>
              <w:t>Image is stored and linked to the report</w:t>
            </w:r>
          </w:p>
        </w:tc>
      </w:tr>
      <w:tr w:rsidR="007D10D9" w:rsidRPr="007D10D9" w14:paraId="436ABE2C" w14:textId="77777777">
        <w:trPr>
          <w:tblCellSpacing w:w="15" w:type="dxa"/>
        </w:trPr>
        <w:tc>
          <w:tcPr>
            <w:tcW w:w="0" w:type="auto"/>
            <w:vAlign w:val="center"/>
            <w:hideMark/>
          </w:tcPr>
          <w:p w14:paraId="288A1D16" w14:textId="77777777" w:rsidR="007D10D9" w:rsidRPr="007D10D9" w:rsidRDefault="007D10D9" w:rsidP="007D10D9">
            <w:pPr>
              <w:rPr>
                <w:lang w:val="en-IN"/>
              </w:rPr>
            </w:pPr>
            <w:r w:rsidRPr="007D10D9">
              <w:rPr>
                <w:lang w:val="en-IN"/>
              </w:rPr>
              <w:t xml:space="preserve">Access </w:t>
            </w:r>
            <w:proofErr w:type="spellStart"/>
            <w:r w:rsidRPr="007D10D9">
              <w:rPr>
                <w:lang w:val="en-IN"/>
              </w:rPr>
              <w:t>an</w:t>
            </w:r>
            <w:proofErr w:type="spellEnd"/>
            <w:r w:rsidRPr="007D10D9">
              <w:rPr>
                <w:lang w:val="en-IN"/>
              </w:rPr>
              <w:t xml:space="preserve"> admin-only operation as a regular user</w:t>
            </w:r>
          </w:p>
        </w:tc>
        <w:tc>
          <w:tcPr>
            <w:tcW w:w="0" w:type="auto"/>
            <w:vAlign w:val="center"/>
            <w:hideMark/>
          </w:tcPr>
          <w:p w14:paraId="558AA863" w14:textId="77777777" w:rsidR="007D10D9" w:rsidRPr="007D10D9" w:rsidRDefault="007D10D9" w:rsidP="007D10D9">
            <w:pPr>
              <w:rPr>
                <w:lang w:val="en-IN"/>
              </w:rPr>
            </w:pPr>
            <w:r w:rsidRPr="007D10D9">
              <w:rPr>
                <w:lang w:val="en-IN"/>
              </w:rPr>
              <w:t>Access is denied</w:t>
            </w:r>
          </w:p>
        </w:tc>
      </w:tr>
      <w:tr w:rsidR="007D10D9" w:rsidRPr="007D10D9" w14:paraId="45FC6402" w14:textId="77777777">
        <w:trPr>
          <w:tblCellSpacing w:w="15" w:type="dxa"/>
        </w:trPr>
        <w:tc>
          <w:tcPr>
            <w:tcW w:w="0" w:type="auto"/>
            <w:vAlign w:val="center"/>
            <w:hideMark/>
          </w:tcPr>
          <w:p w14:paraId="710E8083" w14:textId="77777777" w:rsidR="007D10D9" w:rsidRPr="007D10D9" w:rsidRDefault="007D10D9" w:rsidP="007D10D9">
            <w:pPr>
              <w:rPr>
                <w:lang w:val="en-IN"/>
              </w:rPr>
            </w:pPr>
            <w:r w:rsidRPr="007D10D9">
              <w:rPr>
                <w:lang w:val="en-IN"/>
              </w:rPr>
              <w:lastRenderedPageBreak/>
              <w:t>Search by vehicle number</w:t>
            </w:r>
          </w:p>
        </w:tc>
        <w:tc>
          <w:tcPr>
            <w:tcW w:w="0" w:type="auto"/>
            <w:vAlign w:val="center"/>
            <w:hideMark/>
          </w:tcPr>
          <w:p w14:paraId="54651C52" w14:textId="77777777" w:rsidR="007D10D9" w:rsidRPr="007D10D9" w:rsidRDefault="007D10D9" w:rsidP="007D10D9">
            <w:pPr>
              <w:rPr>
                <w:lang w:val="en-IN"/>
              </w:rPr>
            </w:pPr>
            <w:r w:rsidRPr="007D10D9">
              <w:rPr>
                <w:lang w:val="en-IN"/>
              </w:rPr>
              <w:t>Matching reports are displayed</w:t>
            </w:r>
          </w:p>
        </w:tc>
      </w:tr>
    </w:tbl>
    <w:p w14:paraId="7E9581FB" w14:textId="77777777" w:rsidR="007D10D9" w:rsidRPr="007D10D9" w:rsidRDefault="007D10D9" w:rsidP="007D10D9">
      <w:pPr>
        <w:rPr>
          <w:lang w:val="en-IN"/>
        </w:rPr>
      </w:pPr>
      <w:r w:rsidRPr="007D10D9">
        <w:rPr>
          <w:lang w:val="en-IN"/>
        </w:rPr>
        <w:t>These are proposed test cases. Actual results should be recorded after executing the tests on the implemented application.</w:t>
      </w:r>
    </w:p>
    <w:p w14:paraId="48A8718B" w14:textId="77777777" w:rsidR="007D10D9" w:rsidRPr="007D10D9" w:rsidRDefault="007D10D9" w:rsidP="007D10D9">
      <w:pPr>
        <w:rPr>
          <w:b/>
          <w:bCs/>
          <w:lang w:val="en-IN"/>
        </w:rPr>
      </w:pPr>
      <w:r w:rsidRPr="007D10D9">
        <w:rPr>
          <w:b/>
          <w:bCs/>
          <w:lang w:val="en-IN"/>
        </w:rPr>
        <w:t>14. ADVANTAGES</w:t>
      </w:r>
    </w:p>
    <w:p w14:paraId="0118C8FA" w14:textId="77777777" w:rsidR="007D10D9" w:rsidRPr="007D10D9" w:rsidRDefault="007D10D9" w:rsidP="007D10D9">
      <w:pPr>
        <w:numPr>
          <w:ilvl w:val="0"/>
          <w:numId w:val="31"/>
        </w:numPr>
        <w:rPr>
          <w:lang w:val="en-IN"/>
        </w:rPr>
      </w:pPr>
      <w:r w:rsidRPr="007D10D9">
        <w:rPr>
          <w:lang w:val="en-IN"/>
        </w:rPr>
        <w:t>Reduces reliance on paper-based reporting.</w:t>
      </w:r>
    </w:p>
    <w:p w14:paraId="2EE2CC61" w14:textId="77777777" w:rsidR="007D10D9" w:rsidRPr="007D10D9" w:rsidRDefault="007D10D9" w:rsidP="007D10D9">
      <w:pPr>
        <w:numPr>
          <w:ilvl w:val="0"/>
          <w:numId w:val="31"/>
        </w:numPr>
        <w:rPr>
          <w:lang w:val="en-IN"/>
        </w:rPr>
      </w:pPr>
      <w:r w:rsidRPr="007D10D9">
        <w:rPr>
          <w:lang w:val="en-IN"/>
        </w:rPr>
        <w:t>Provides centralized storage of traffic violation records.</w:t>
      </w:r>
    </w:p>
    <w:p w14:paraId="4DC76980" w14:textId="77777777" w:rsidR="007D10D9" w:rsidRPr="007D10D9" w:rsidRDefault="007D10D9" w:rsidP="007D10D9">
      <w:pPr>
        <w:numPr>
          <w:ilvl w:val="0"/>
          <w:numId w:val="31"/>
        </w:numPr>
        <w:rPr>
          <w:lang w:val="en-IN"/>
        </w:rPr>
      </w:pPr>
      <w:r w:rsidRPr="007D10D9">
        <w:rPr>
          <w:lang w:val="en-IN"/>
        </w:rPr>
        <w:t>Makes searching and retrieving reports easier.</w:t>
      </w:r>
    </w:p>
    <w:p w14:paraId="762724AF" w14:textId="77777777" w:rsidR="007D10D9" w:rsidRPr="007D10D9" w:rsidRDefault="007D10D9" w:rsidP="007D10D9">
      <w:pPr>
        <w:numPr>
          <w:ilvl w:val="0"/>
          <w:numId w:val="31"/>
        </w:numPr>
        <w:rPr>
          <w:lang w:val="en-IN"/>
        </w:rPr>
      </w:pPr>
      <w:r w:rsidRPr="007D10D9">
        <w:rPr>
          <w:lang w:val="en-IN"/>
        </w:rPr>
        <w:t>Supports image evidence for reported incidents.</w:t>
      </w:r>
    </w:p>
    <w:p w14:paraId="56B7332D" w14:textId="77777777" w:rsidR="007D10D9" w:rsidRPr="007D10D9" w:rsidRDefault="007D10D9" w:rsidP="007D10D9">
      <w:pPr>
        <w:numPr>
          <w:ilvl w:val="0"/>
          <w:numId w:val="31"/>
        </w:numPr>
        <w:rPr>
          <w:lang w:val="en-IN"/>
        </w:rPr>
      </w:pPr>
      <w:r w:rsidRPr="007D10D9">
        <w:rPr>
          <w:lang w:val="en-IN"/>
        </w:rPr>
        <w:t>Demonstrates practical full-stack development.</w:t>
      </w:r>
    </w:p>
    <w:p w14:paraId="4D332AE0" w14:textId="77777777" w:rsidR="007D10D9" w:rsidRPr="007D10D9" w:rsidRDefault="007D10D9" w:rsidP="007D10D9">
      <w:pPr>
        <w:numPr>
          <w:ilvl w:val="0"/>
          <w:numId w:val="31"/>
        </w:numPr>
        <w:rPr>
          <w:lang w:val="en-IN"/>
        </w:rPr>
      </w:pPr>
      <w:r w:rsidRPr="007D10D9">
        <w:rPr>
          <w:lang w:val="en-IN"/>
        </w:rPr>
        <w:t>Supports role-based access to administrative functions.</w:t>
      </w:r>
    </w:p>
    <w:p w14:paraId="3F00B1EF" w14:textId="77777777" w:rsidR="007D10D9" w:rsidRPr="007D10D9" w:rsidRDefault="007D10D9" w:rsidP="007D10D9">
      <w:pPr>
        <w:numPr>
          <w:ilvl w:val="0"/>
          <w:numId w:val="31"/>
        </w:numPr>
        <w:rPr>
          <w:lang w:val="en-IN"/>
        </w:rPr>
      </w:pPr>
      <w:r w:rsidRPr="007D10D9">
        <w:rPr>
          <w:lang w:val="en-IN"/>
        </w:rPr>
        <w:t>Can be extended with maps, notifications, analytics, and additional workflows.</w:t>
      </w:r>
    </w:p>
    <w:p w14:paraId="18B70082" w14:textId="77777777" w:rsidR="007D10D9" w:rsidRPr="007D10D9" w:rsidRDefault="007D10D9" w:rsidP="007D10D9">
      <w:pPr>
        <w:rPr>
          <w:b/>
          <w:bCs/>
          <w:lang w:val="en-IN"/>
        </w:rPr>
      </w:pPr>
      <w:r w:rsidRPr="007D10D9">
        <w:rPr>
          <w:b/>
          <w:bCs/>
          <w:lang w:val="en-IN"/>
        </w:rPr>
        <w:t>15. LIMITATIONS</w:t>
      </w:r>
    </w:p>
    <w:p w14:paraId="3F9B372B" w14:textId="77777777" w:rsidR="007D10D9" w:rsidRPr="007D10D9" w:rsidRDefault="007D10D9" w:rsidP="007D10D9">
      <w:pPr>
        <w:numPr>
          <w:ilvl w:val="0"/>
          <w:numId w:val="32"/>
        </w:numPr>
        <w:rPr>
          <w:lang w:val="en-IN"/>
        </w:rPr>
      </w:pPr>
      <w:r w:rsidRPr="007D10D9">
        <w:rPr>
          <w:lang w:val="en-IN"/>
        </w:rPr>
        <w:t>The accuracy of reports depends on the information submitted by users.</w:t>
      </w:r>
    </w:p>
    <w:p w14:paraId="40A05273" w14:textId="77777777" w:rsidR="007D10D9" w:rsidRPr="007D10D9" w:rsidRDefault="007D10D9" w:rsidP="007D10D9">
      <w:pPr>
        <w:numPr>
          <w:ilvl w:val="0"/>
          <w:numId w:val="32"/>
        </w:numPr>
        <w:rPr>
          <w:lang w:val="en-IN"/>
        </w:rPr>
      </w:pPr>
      <w:r w:rsidRPr="007D10D9">
        <w:rPr>
          <w:lang w:val="en-IN"/>
        </w:rPr>
        <w:t>Uploaded photographs may require manual verification.</w:t>
      </w:r>
    </w:p>
    <w:p w14:paraId="6187D9D8" w14:textId="77777777" w:rsidR="007D10D9" w:rsidRPr="007D10D9" w:rsidRDefault="007D10D9" w:rsidP="007D10D9">
      <w:pPr>
        <w:numPr>
          <w:ilvl w:val="0"/>
          <w:numId w:val="32"/>
        </w:numPr>
        <w:rPr>
          <w:lang w:val="en-IN"/>
        </w:rPr>
      </w:pPr>
      <w:r w:rsidRPr="007D10D9">
        <w:rPr>
          <w:lang w:val="en-IN"/>
        </w:rPr>
        <w:t>Image storage and retrieval depend on the configured storage solution.</w:t>
      </w:r>
    </w:p>
    <w:p w14:paraId="33BD2C08" w14:textId="77777777" w:rsidR="007D10D9" w:rsidRPr="007D10D9" w:rsidRDefault="007D10D9" w:rsidP="007D10D9">
      <w:pPr>
        <w:numPr>
          <w:ilvl w:val="0"/>
          <w:numId w:val="32"/>
        </w:numPr>
        <w:rPr>
          <w:lang w:val="en-IN"/>
        </w:rPr>
      </w:pPr>
      <w:r w:rsidRPr="007D10D9">
        <w:rPr>
          <w:lang w:val="en-IN"/>
        </w:rPr>
        <w:t>The prototype does not automatically establish the legal validity of a violation.</w:t>
      </w:r>
    </w:p>
    <w:p w14:paraId="7B4EEC58" w14:textId="77777777" w:rsidR="007D10D9" w:rsidRPr="007D10D9" w:rsidRDefault="007D10D9" w:rsidP="007D10D9">
      <w:pPr>
        <w:numPr>
          <w:ilvl w:val="0"/>
          <w:numId w:val="32"/>
        </w:numPr>
        <w:rPr>
          <w:lang w:val="en-IN"/>
        </w:rPr>
      </w:pPr>
      <w:r w:rsidRPr="007D10D9">
        <w:rPr>
          <w:lang w:val="en-IN"/>
        </w:rPr>
        <w:t>Official fine processing and integration with traffic police systems are outside the basic project scope.</w:t>
      </w:r>
    </w:p>
    <w:p w14:paraId="1DCDEA13" w14:textId="77777777" w:rsidR="007D10D9" w:rsidRPr="007D10D9" w:rsidRDefault="007D10D9" w:rsidP="007D10D9">
      <w:pPr>
        <w:numPr>
          <w:ilvl w:val="0"/>
          <w:numId w:val="32"/>
        </w:numPr>
        <w:rPr>
          <w:lang w:val="en-IN"/>
        </w:rPr>
      </w:pPr>
      <w:r w:rsidRPr="007D10D9">
        <w:rPr>
          <w:lang w:val="en-IN"/>
        </w:rPr>
        <w:t>Security, privacy, and data retention policies must be considered before real-world deployment.</w:t>
      </w:r>
    </w:p>
    <w:p w14:paraId="7F99A959" w14:textId="77777777" w:rsidR="007D10D9" w:rsidRPr="007D10D9" w:rsidRDefault="007D10D9" w:rsidP="007D10D9">
      <w:pPr>
        <w:rPr>
          <w:b/>
          <w:bCs/>
          <w:lang w:val="en-IN"/>
        </w:rPr>
      </w:pPr>
      <w:r w:rsidRPr="007D10D9">
        <w:rPr>
          <w:b/>
          <w:bCs/>
          <w:lang w:val="en-IN"/>
        </w:rPr>
        <w:t>16. FUTURE ENHANCEMENTS</w:t>
      </w:r>
    </w:p>
    <w:p w14:paraId="4502C25A" w14:textId="77777777" w:rsidR="007D10D9" w:rsidRPr="007D10D9" w:rsidRDefault="007D10D9" w:rsidP="007D10D9">
      <w:pPr>
        <w:rPr>
          <w:lang w:val="en-IN"/>
        </w:rPr>
      </w:pPr>
      <w:r w:rsidRPr="007D10D9">
        <w:rPr>
          <w:lang w:val="en-IN"/>
        </w:rPr>
        <w:t>The system can be improved with the following features:</w:t>
      </w:r>
    </w:p>
    <w:p w14:paraId="15E6DCD3" w14:textId="77777777" w:rsidR="007D10D9" w:rsidRPr="007D10D9" w:rsidRDefault="007D10D9" w:rsidP="007D10D9">
      <w:pPr>
        <w:numPr>
          <w:ilvl w:val="0"/>
          <w:numId w:val="33"/>
        </w:numPr>
        <w:rPr>
          <w:lang w:val="en-IN"/>
        </w:rPr>
      </w:pPr>
      <w:r w:rsidRPr="007D10D9">
        <w:rPr>
          <w:lang w:val="en-IN"/>
        </w:rPr>
        <w:t>GPS-based location capture and interactive maps.</w:t>
      </w:r>
    </w:p>
    <w:p w14:paraId="54B2543B" w14:textId="77777777" w:rsidR="007D10D9" w:rsidRPr="007D10D9" w:rsidRDefault="007D10D9" w:rsidP="007D10D9">
      <w:pPr>
        <w:numPr>
          <w:ilvl w:val="0"/>
          <w:numId w:val="33"/>
        </w:numPr>
        <w:rPr>
          <w:lang w:val="en-IN"/>
        </w:rPr>
      </w:pPr>
      <w:r w:rsidRPr="007D10D9">
        <w:rPr>
          <w:lang w:val="en-IN"/>
        </w:rPr>
        <w:t>Automatic number plate recognition using computer vision.</w:t>
      </w:r>
    </w:p>
    <w:p w14:paraId="58564382" w14:textId="77777777" w:rsidR="007D10D9" w:rsidRPr="007D10D9" w:rsidRDefault="007D10D9" w:rsidP="007D10D9">
      <w:pPr>
        <w:numPr>
          <w:ilvl w:val="0"/>
          <w:numId w:val="33"/>
        </w:numPr>
        <w:rPr>
          <w:lang w:val="en-IN"/>
        </w:rPr>
      </w:pPr>
      <w:r w:rsidRPr="007D10D9">
        <w:rPr>
          <w:lang w:val="en-IN"/>
        </w:rPr>
        <w:t>Email or SMS notifications about report status.</w:t>
      </w:r>
    </w:p>
    <w:p w14:paraId="0068B789" w14:textId="77777777" w:rsidR="007D10D9" w:rsidRPr="007D10D9" w:rsidRDefault="007D10D9" w:rsidP="007D10D9">
      <w:pPr>
        <w:numPr>
          <w:ilvl w:val="0"/>
          <w:numId w:val="33"/>
        </w:numPr>
        <w:rPr>
          <w:lang w:val="en-IN"/>
        </w:rPr>
      </w:pPr>
      <w:r w:rsidRPr="007D10D9">
        <w:rPr>
          <w:lang w:val="en-IN"/>
        </w:rPr>
        <w:t>Advanced analytics and graphical dashboards.</w:t>
      </w:r>
    </w:p>
    <w:p w14:paraId="4C55A60F" w14:textId="77777777" w:rsidR="007D10D9" w:rsidRPr="007D10D9" w:rsidRDefault="007D10D9" w:rsidP="007D10D9">
      <w:pPr>
        <w:numPr>
          <w:ilvl w:val="0"/>
          <w:numId w:val="33"/>
        </w:numPr>
        <w:rPr>
          <w:lang w:val="en-IN"/>
        </w:rPr>
      </w:pPr>
      <w:r w:rsidRPr="007D10D9">
        <w:rPr>
          <w:lang w:val="en-IN"/>
        </w:rPr>
        <w:t>Duplicate report detection.</w:t>
      </w:r>
    </w:p>
    <w:p w14:paraId="0CD07C7F" w14:textId="77777777" w:rsidR="007D10D9" w:rsidRPr="007D10D9" w:rsidRDefault="007D10D9" w:rsidP="007D10D9">
      <w:pPr>
        <w:numPr>
          <w:ilvl w:val="0"/>
          <w:numId w:val="33"/>
        </w:numPr>
        <w:rPr>
          <w:lang w:val="en-IN"/>
        </w:rPr>
      </w:pPr>
      <w:r w:rsidRPr="007D10D9">
        <w:rPr>
          <w:lang w:val="en-IN"/>
        </w:rPr>
        <w:t>Secure cloud-based image storage.</w:t>
      </w:r>
    </w:p>
    <w:p w14:paraId="3544DD58" w14:textId="77777777" w:rsidR="007D10D9" w:rsidRPr="007D10D9" w:rsidRDefault="007D10D9" w:rsidP="007D10D9">
      <w:pPr>
        <w:numPr>
          <w:ilvl w:val="0"/>
          <w:numId w:val="33"/>
        </w:numPr>
        <w:rPr>
          <w:lang w:val="en-IN"/>
        </w:rPr>
      </w:pPr>
      <w:r w:rsidRPr="007D10D9">
        <w:rPr>
          <w:lang w:val="en-IN"/>
        </w:rPr>
        <w:t>Mobile-friendly interface or a dedicated mobile application.</w:t>
      </w:r>
    </w:p>
    <w:p w14:paraId="2DEC3E34" w14:textId="77777777" w:rsidR="007D10D9" w:rsidRPr="007D10D9" w:rsidRDefault="007D10D9" w:rsidP="007D10D9">
      <w:pPr>
        <w:numPr>
          <w:ilvl w:val="0"/>
          <w:numId w:val="33"/>
        </w:numPr>
        <w:rPr>
          <w:lang w:val="en-IN"/>
        </w:rPr>
      </w:pPr>
      <w:r w:rsidRPr="007D10D9">
        <w:rPr>
          <w:lang w:val="en-IN"/>
        </w:rPr>
        <w:t>Integration with authorized traffic management systems.</w:t>
      </w:r>
    </w:p>
    <w:p w14:paraId="5B1B246F" w14:textId="77777777" w:rsidR="007D10D9" w:rsidRPr="007D10D9" w:rsidRDefault="007D10D9" w:rsidP="007D10D9">
      <w:pPr>
        <w:numPr>
          <w:ilvl w:val="0"/>
          <w:numId w:val="33"/>
        </w:numPr>
        <w:rPr>
          <w:lang w:val="en-IN"/>
        </w:rPr>
      </w:pPr>
      <w:r w:rsidRPr="007D10D9">
        <w:rPr>
          <w:lang w:val="en-IN"/>
        </w:rPr>
        <w:t>More detailed audit logs for tracking administrative changes.</w:t>
      </w:r>
    </w:p>
    <w:p w14:paraId="3B51A478" w14:textId="77777777" w:rsidR="007D10D9" w:rsidRPr="007D10D9" w:rsidRDefault="007D10D9" w:rsidP="007D10D9">
      <w:pPr>
        <w:rPr>
          <w:b/>
          <w:bCs/>
          <w:lang w:val="en-IN"/>
        </w:rPr>
      </w:pPr>
      <w:r w:rsidRPr="007D10D9">
        <w:rPr>
          <w:b/>
          <w:bCs/>
          <w:lang w:val="en-IN"/>
        </w:rPr>
        <w:t>17. EXPECTED OUTCOME</w:t>
      </w:r>
    </w:p>
    <w:p w14:paraId="461F69E2" w14:textId="77777777" w:rsidR="007D10D9" w:rsidRPr="007D10D9" w:rsidRDefault="007D10D9" w:rsidP="007D10D9">
      <w:pPr>
        <w:rPr>
          <w:lang w:val="en-IN"/>
        </w:rPr>
      </w:pPr>
      <w:r w:rsidRPr="007D10D9">
        <w:rPr>
          <w:lang w:val="en-IN"/>
        </w:rPr>
        <w:t>The expected outcome is a functional web application that allows users to submit and view traffic violation reports and enables authorized administrators to manage the records.</w:t>
      </w:r>
    </w:p>
    <w:p w14:paraId="3E2DD838" w14:textId="77777777" w:rsidR="007D10D9" w:rsidRPr="007D10D9" w:rsidRDefault="007D10D9" w:rsidP="007D10D9">
      <w:pPr>
        <w:rPr>
          <w:lang w:val="en-IN"/>
        </w:rPr>
      </w:pPr>
      <w:r w:rsidRPr="007D10D9">
        <w:rPr>
          <w:lang w:val="en-IN"/>
        </w:rPr>
        <w:t>The project demonstrates the integration of React.js, Node.js, Express.js, and MongoDB. It also demonstrates REST API development, database CRUD operations, image handling, form validation, and access control where implemented.</w:t>
      </w:r>
    </w:p>
    <w:p w14:paraId="7FCCC35E" w14:textId="77777777" w:rsidR="007D10D9" w:rsidRPr="007D10D9" w:rsidRDefault="007D10D9" w:rsidP="007D10D9">
      <w:pPr>
        <w:rPr>
          <w:lang w:val="en-IN"/>
        </w:rPr>
      </w:pPr>
      <w:r w:rsidRPr="007D10D9">
        <w:rPr>
          <w:lang w:val="en-IN"/>
        </w:rPr>
        <w:t>The actual results should be documented with screenshots and test evidence after the application has been developed and executed.</w:t>
      </w:r>
    </w:p>
    <w:p w14:paraId="6D6FE3FB" w14:textId="77777777" w:rsidR="007D10D9" w:rsidRPr="007D10D9" w:rsidRDefault="007D10D9" w:rsidP="007D10D9">
      <w:pPr>
        <w:rPr>
          <w:b/>
          <w:bCs/>
          <w:lang w:val="en-IN"/>
        </w:rPr>
      </w:pPr>
      <w:r w:rsidRPr="007D10D9">
        <w:rPr>
          <w:b/>
          <w:bCs/>
          <w:lang w:val="en-IN"/>
        </w:rPr>
        <w:t>18. CONCLUSION</w:t>
      </w:r>
    </w:p>
    <w:p w14:paraId="788A17AE" w14:textId="77777777" w:rsidR="007D10D9" w:rsidRPr="007D10D9" w:rsidRDefault="007D10D9" w:rsidP="007D10D9">
      <w:pPr>
        <w:rPr>
          <w:lang w:val="en-IN"/>
        </w:rPr>
      </w:pPr>
      <w:r w:rsidRPr="007D10D9">
        <w:rPr>
          <w:lang w:val="en-IN"/>
        </w:rPr>
        <w:t>The MERN-Based Traffic Violation Reporting System provides a practical approach to digitizing the reporting and management of traffic violations. By combining React.js, Node.js, Express.js, and MongoDB, the system offers a centralized method for recording vehicle details, violation information, incident locations, dates, and supporting images.</w:t>
      </w:r>
    </w:p>
    <w:p w14:paraId="64BB6605" w14:textId="77777777" w:rsidR="007D10D9" w:rsidRPr="007D10D9" w:rsidRDefault="007D10D9" w:rsidP="007D10D9">
      <w:pPr>
        <w:rPr>
          <w:lang w:val="en-IN"/>
        </w:rPr>
      </w:pPr>
      <w:r w:rsidRPr="007D10D9">
        <w:rPr>
          <w:lang w:val="en-IN"/>
        </w:rPr>
        <w:t>The project demonstrates important full-stack development concepts, including REST APIs, CRUD operations, database integration, user interface design, and authentication. With additional enhancements, the application could be extended into a more comprehensive traffic reporting and monitoring platform.</w:t>
      </w:r>
    </w:p>
    <w:p w14:paraId="0445B8BE" w14:textId="77777777" w:rsidR="007D10D9" w:rsidRPr="007D10D9" w:rsidRDefault="007D10D9" w:rsidP="007D10D9">
      <w:pPr>
        <w:rPr>
          <w:b/>
          <w:bCs/>
          <w:lang w:val="en-IN"/>
        </w:rPr>
      </w:pPr>
      <w:r w:rsidRPr="007D10D9">
        <w:rPr>
          <w:b/>
          <w:bCs/>
          <w:lang w:val="en-IN"/>
        </w:rPr>
        <w:lastRenderedPageBreak/>
        <w:t>19. REFERENCES</w:t>
      </w:r>
    </w:p>
    <w:p w14:paraId="01CD0C39" w14:textId="77777777" w:rsidR="007D10D9" w:rsidRPr="007D10D9" w:rsidRDefault="007D10D9" w:rsidP="007D10D9">
      <w:pPr>
        <w:numPr>
          <w:ilvl w:val="0"/>
          <w:numId w:val="34"/>
        </w:numPr>
        <w:rPr>
          <w:lang w:val="en-IN"/>
        </w:rPr>
      </w:pPr>
      <w:r w:rsidRPr="007D10D9">
        <w:rPr>
          <w:lang w:val="en-IN"/>
        </w:rPr>
        <w:t xml:space="preserve">MongoDB Documentation — </w:t>
      </w:r>
      <w:hyperlink r:id="rId9" w:history="1">
        <w:r w:rsidRPr="007D10D9">
          <w:rPr>
            <w:rStyle w:val="Hyperlink"/>
            <w:lang w:val="en-IN"/>
          </w:rPr>
          <w:t>https://www.mongodb.com/docs/</w:t>
        </w:r>
      </w:hyperlink>
    </w:p>
    <w:p w14:paraId="325A86DA" w14:textId="77777777" w:rsidR="007D10D9" w:rsidRPr="007D10D9" w:rsidRDefault="007D10D9" w:rsidP="007D10D9">
      <w:pPr>
        <w:numPr>
          <w:ilvl w:val="0"/>
          <w:numId w:val="34"/>
        </w:numPr>
        <w:rPr>
          <w:lang w:val="en-IN"/>
        </w:rPr>
      </w:pPr>
      <w:r w:rsidRPr="007D10D9">
        <w:rPr>
          <w:lang w:val="en-IN"/>
        </w:rPr>
        <w:t xml:space="preserve">React Documentation — </w:t>
      </w:r>
      <w:hyperlink r:id="rId10" w:history="1">
        <w:r w:rsidRPr="007D10D9">
          <w:rPr>
            <w:rStyle w:val="Hyperlink"/>
            <w:lang w:val="en-IN"/>
          </w:rPr>
          <w:t>https://react.dev/</w:t>
        </w:r>
      </w:hyperlink>
    </w:p>
    <w:p w14:paraId="55F4301D" w14:textId="77777777" w:rsidR="007D10D9" w:rsidRPr="007D10D9" w:rsidRDefault="007D10D9" w:rsidP="007D10D9">
      <w:pPr>
        <w:numPr>
          <w:ilvl w:val="0"/>
          <w:numId w:val="34"/>
        </w:numPr>
        <w:rPr>
          <w:lang w:val="en-IN"/>
        </w:rPr>
      </w:pPr>
      <w:r w:rsidRPr="007D10D9">
        <w:rPr>
          <w:lang w:val="en-IN"/>
        </w:rPr>
        <w:t xml:space="preserve">Node.js Documentation — </w:t>
      </w:r>
      <w:hyperlink r:id="rId11" w:history="1">
        <w:r w:rsidRPr="007D10D9">
          <w:rPr>
            <w:rStyle w:val="Hyperlink"/>
            <w:lang w:val="en-IN"/>
          </w:rPr>
          <w:t>https://nodejs.org/docs/</w:t>
        </w:r>
      </w:hyperlink>
    </w:p>
    <w:p w14:paraId="13E6ADFE" w14:textId="77777777" w:rsidR="007D10D9" w:rsidRPr="007D10D9" w:rsidRDefault="007D10D9" w:rsidP="007D10D9">
      <w:pPr>
        <w:numPr>
          <w:ilvl w:val="0"/>
          <w:numId w:val="34"/>
        </w:numPr>
        <w:rPr>
          <w:lang w:val="en-IN"/>
        </w:rPr>
      </w:pPr>
      <w:r w:rsidRPr="007D10D9">
        <w:rPr>
          <w:lang w:val="en-IN"/>
        </w:rPr>
        <w:t xml:space="preserve">Express.js Documentation — </w:t>
      </w:r>
      <w:hyperlink r:id="rId12" w:history="1">
        <w:r w:rsidRPr="007D10D9">
          <w:rPr>
            <w:rStyle w:val="Hyperlink"/>
            <w:lang w:val="en-IN"/>
          </w:rPr>
          <w:t>https://expressjs.com/</w:t>
        </w:r>
      </w:hyperlink>
    </w:p>
    <w:p w14:paraId="13AD9A81" w14:textId="77777777" w:rsidR="007D10D9" w:rsidRPr="007D10D9" w:rsidRDefault="007D10D9" w:rsidP="007D10D9">
      <w:pPr>
        <w:numPr>
          <w:ilvl w:val="0"/>
          <w:numId w:val="34"/>
        </w:numPr>
        <w:rPr>
          <w:lang w:val="en-IN"/>
        </w:rPr>
      </w:pPr>
      <w:r w:rsidRPr="007D10D9">
        <w:rPr>
          <w:lang w:val="en-IN"/>
        </w:rPr>
        <w:t xml:space="preserve">Mongoose Documentation — </w:t>
      </w:r>
      <w:hyperlink r:id="rId13" w:history="1">
        <w:r w:rsidRPr="007D10D9">
          <w:rPr>
            <w:rStyle w:val="Hyperlink"/>
            <w:lang w:val="en-IN"/>
          </w:rPr>
          <w:t>https://mongoosejs.com/docs/</w:t>
        </w:r>
      </w:hyperlink>
    </w:p>
    <w:p w14:paraId="060D074E" w14:textId="77777777" w:rsidR="007D10D9" w:rsidRPr="007D10D9" w:rsidRDefault="007D10D9" w:rsidP="007D10D9">
      <w:pPr>
        <w:numPr>
          <w:ilvl w:val="0"/>
          <w:numId w:val="34"/>
        </w:numPr>
        <w:rPr>
          <w:lang w:val="en-IN"/>
        </w:rPr>
      </w:pPr>
      <w:r w:rsidRPr="007D10D9">
        <w:rPr>
          <w:lang w:val="en-IN"/>
        </w:rPr>
        <w:t xml:space="preserve">JSON Web Token Introduction — </w:t>
      </w:r>
      <w:hyperlink r:id="rId14" w:history="1">
        <w:r w:rsidRPr="007D10D9">
          <w:rPr>
            <w:rStyle w:val="Hyperlink"/>
            <w:lang w:val="en-IN"/>
          </w:rPr>
          <w:t>https://jwt.io/introduction</w:t>
        </w:r>
      </w:hyperlink>
    </w:p>
    <w:p w14:paraId="51F0C4CF" w14:textId="77777777" w:rsidR="007D10D9" w:rsidRDefault="007D10D9" w:rsidP="007D10D9">
      <w:pPr>
        <w:rPr>
          <w:lang w:val="en-IN"/>
        </w:rPr>
      </w:pPr>
    </w:p>
    <w:p w14:paraId="520F5EB3" w14:textId="77777777" w:rsidR="007D10D9" w:rsidRDefault="007D10D9" w:rsidP="007D10D9">
      <w:pPr>
        <w:rPr>
          <w:lang w:val="en-IN"/>
        </w:rPr>
      </w:pPr>
    </w:p>
    <w:p w14:paraId="42F872F1" w14:textId="77777777" w:rsidR="007D10D9" w:rsidRDefault="007D10D9" w:rsidP="007D10D9">
      <w:pPr>
        <w:rPr>
          <w:lang w:val="en-IN"/>
        </w:rPr>
      </w:pPr>
    </w:p>
    <w:p w14:paraId="526BACBD" w14:textId="3820C566" w:rsidR="007D10D9" w:rsidRPr="007D10D9" w:rsidRDefault="007D10D9" w:rsidP="007D10D9">
      <w:pPr>
        <w:rPr>
          <w:lang w:val="en-IN"/>
        </w:rPr>
      </w:pPr>
    </w:p>
    <w:p w14:paraId="53A8447D" w14:textId="4CC778B6"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59375AD"/>
    <w:multiLevelType w:val="multilevel"/>
    <w:tmpl w:val="5EB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83220F2"/>
    <w:multiLevelType w:val="multilevel"/>
    <w:tmpl w:val="1ED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0A70092"/>
    <w:multiLevelType w:val="multilevel"/>
    <w:tmpl w:val="23D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1D934BD"/>
    <w:multiLevelType w:val="multilevel"/>
    <w:tmpl w:val="F620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3F0E50"/>
    <w:multiLevelType w:val="multilevel"/>
    <w:tmpl w:val="A870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A627609"/>
    <w:multiLevelType w:val="multilevel"/>
    <w:tmpl w:val="302C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B893C31"/>
    <w:multiLevelType w:val="multilevel"/>
    <w:tmpl w:val="E5D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9630C"/>
    <w:multiLevelType w:val="multilevel"/>
    <w:tmpl w:val="449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E10043D"/>
    <w:multiLevelType w:val="multilevel"/>
    <w:tmpl w:val="A47C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4E7"/>
    <w:multiLevelType w:val="multilevel"/>
    <w:tmpl w:val="78F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596060"/>
    <w:multiLevelType w:val="multilevel"/>
    <w:tmpl w:val="141C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12033838">
    <w:abstractNumId w:val="29"/>
  </w:num>
  <w:num w:numId="2" w16cid:durableId="753011452">
    <w:abstractNumId w:val="14"/>
  </w:num>
  <w:num w:numId="3" w16cid:durableId="516625866">
    <w:abstractNumId w:val="10"/>
  </w:num>
  <w:num w:numId="4" w16cid:durableId="155264190">
    <w:abstractNumId w:val="31"/>
  </w:num>
  <w:num w:numId="5" w16cid:durableId="1640306472">
    <w:abstractNumId w:val="16"/>
  </w:num>
  <w:num w:numId="6" w16cid:durableId="635649482">
    <w:abstractNumId w:val="22"/>
  </w:num>
  <w:num w:numId="7" w16cid:durableId="51278328">
    <w:abstractNumId w:val="26"/>
  </w:num>
  <w:num w:numId="8" w16cid:durableId="1918973477">
    <w:abstractNumId w:val="9"/>
  </w:num>
  <w:num w:numId="9" w16cid:durableId="474571669">
    <w:abstractNumId w:val="7"/>
  </w:num>
  <w:num w:numId="10" w16cid:durableId="697389289">
    <w:abstractNumId w:val="6"/>
  </w:num>
  <w:num w:numId="11" w16cid:durableId="445466163">
    <w:abstractNumId w:val="5"/>
  </w:num>
  <w:num w:numId="12" w16cid:durableId="700207136">
    <w:abstractNumId w:val="4"/>
  </w:num>
  <w:num w:numId="13" w16cid:durableId="1470050948">
    <w:abstractNumId w:val="8"/>
  </w:num>
  <w:num w:numId="14" w16cid:durableId="615140652">
    <w:abstractNumId w:val="3"/>
  </w:num>
  <w:num w:numId="15" w16cid:durableId="1199440392">
    <w:abstractNumId w:val="2"/>
  </w:num>
  <w:num w:numId="16" w16cid:durableId="1241983124">
    <w:abstractNumId w:val="1"/>
  </w:num>
  <w:num w:numId="17" w16cid:durableId="1303652998">
    <w:abstractNumId w:val="0"/>
  </w:num>
  <w:num w:numId="18" w16cid:durableId="72822811">
    <w:abstractNumId w:val="19"/>
  </w:num>
  <w:num w:numId="19" w16cid:durableId="503976153">
    <w:abstractNumId w:val="20"/>
  </w:num>
  <w:num w:numId="20" w16cid:durableId="1206988684">
    <w:abstractNumId w:val="30"/>
  </w:num>
  <w:num w:numId="21" w16cid:durableId="1371031691">
    <w:abstractNumId w:val="25"/>
  </w:num>
  <w:num w:numId="22" w16cid:durableId="2089769321">
    <w:abstractNumId w:val="12"/>
  </w:num>
  <w:num w:numId="23" w16cid:durableId="163596357">
    <w:abstractNumId w:val="33"/>
  </w:num>
  <w:num w:numId="24" w16cid:durableId="972061397">
    <w:abstractNumId w:val="18"/>
  </w:num>
  <w:num w:numId="25" w16cid:durableId="309284505">
    <w:abstractNumId w:val="15"/>
  </w:num>
  <w:num w:numId="26" w16cid:durableId="1940019947">
    <w:abstractNumId w:val="11"/>
  </w:num>
  <w:num w:numId="27" w16cid:durableId="249434955">
    <w:abstractNumId w:val="24"/>
  </w:num>
  <w:num w:numId="28" w16cid:durableId="1393886397">
    <w:abstractNumId w:val="27"/>
  </w:num>
  <w:num w:numId="29" w16cid:durableId="1208180415">
    <w:abstractNumId w:val="13"/>
  </w:num>
  <w:num w:numId="30" w16cid:durableId="65930219">
    <w:abstractNumId w:val="21"/>
  </w:num>
  <w:num w:numId="31" w16cid:durableId="690499538">
    <w:abstractNumId w:val="23"/>
  </w:num>
  <w:num w:numId="32" w16cid:durableId="1794517145">
    <w:abstractNumId w:val="28"/>
  </w:num>
  <w:num w:numId="33" w16cid:durableId="945768191">
    <w:abstractNumId w:val="17"/>
  </w:num>
  <w:num w:numId="34" w16cid:durableId="1013893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0D9"/>
    <w:rsid w:val="000947A5"/>
    <w:rsid w:val="00645252"/>
    <w:rsid w:val="006D3D74"/>
    <w:rsid w:val="007801FD"/>
    <w:rsid w:val="007D10D9"/>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576E"/>
  <w15:chartTrackingRefBased/>
  <w15:docId w15:val="{1CE76679-F728-4112-B76C-566CBE4F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styleId="UnresolvedMention">
    <w:name w:val="Unresolved Mention"/>
    <w:basedOn w:val="DefaultParagraphFont"/>
    <w:uiPriority w:val="99"/>
    <w:semiHidden/>
    <w:unhideWhenUsed/>
    <w:rsid w:val="007D1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ongoosejs.com/doc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xpressjs.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odejs.org/doc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react.dev/" TargetMode="External"/><Relationship Id="rId4" Type="http://schemas.openxmlformats.org/officeDocument/2006/relationships/numbering" Target="numbering.xml"/><Relationship Id="rId9" Type="http://schemas.openxmlformats.org/officeDocument/2006/relationships/hyperlink" Target="https://www.mongodb.com/docs/" TargetMode="External"/><Relationship Id="rId14" Type="http://schemas.openxmlformats.org/officeDocument/2006/relationships/hyperlink" Target="https://jwt.io/introdu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ny\AppData\Local\Microsoft\Office\16.0\DTS\en-IN%7b3587347C-0C30-4BD3-AB01-1F3C9334B6A8%7d\%7bDDEE2C0C-7B54-43AB-8E00-FBADE6DBFAEF%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{DDEE2C0C-7B54-43AB-8E00-FBADE6DBFAEF}TF2de6fc23-48e8-448b-960e-1bdc6e9248ab4ef8d1ac_win32-7424dd8ab5ea</Template>
  <TotalTime>13</TotalTime>
  <Pages>7</Pages>
  <Words>2174</Words>
  <Characters>12395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anudeep b</dc:creator>
  <cp:keywords/>
  <dc:description/>
  <cp:lastModifiedBy>anudeep b</cp:lastModifiedBy>
  <cp:revision>1</cp:revision>
  <dcterms:created xsi:type="dcterms:W3CDTF">2026-10-10T09:29:00Z</dcterms:created>
  <dcterms:modified xsi:type="dcterms:W3CDTF">2026-10-10T09:42:00Z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